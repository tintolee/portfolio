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 Generated by Aspose.Words for .NET 21.1.0 -->
  <w:body>
    <w:tbl>
      <w:tblPr>
        <w:tblStyle w:val="divdocument"/>
        <w:tblW w:w="0" w:type="auto"/>
        <w:tblCellSpacing w:w="0" w:type="dxa"/>
        <w:tblLayout w:type="fixed"/>
        <w:tblCellMar>
          <w:top w:w="0" w:type="dxa"/>
          <w:left w:w="0" w:type="dxa"/>
          <w:bottom w:w="0" w:type="dxa"/>
          <w:right w:w="0" w:type="dxa"/>
        </w:tblCellMar>
        <w:tblLook w:val="05E0"/>
      </w:tblPr>
      <w:tblGrid>
        <w:gridCol w:w="3680"/>
        <w:gridCol w:w="8560"/>
      </w:tblGrid>
      <w:tr xmlns:wp14="http://schemas.microsoft.com/office/word/2010/wordml" w:rsidTr="59C06B49" w14:paraId="350F6E1A" wp14:textId="77777777">
        <w:tblPrEx>
          <w:tblW w:w="0" w:type="auto"/>
          <w:tblCellSpacing w:w="0" w:type="dxa"/>
          <w:tblLayout w:type="fixed"/>
          <w:tblCellMar>
            <w:top w:w="0" w:type="dxa"/>
            <w:left w:w="0" w:type="dxa"/>
            <w:bottom w:w="0" w:type="dxa"/>
            <w:right w:w="0" w:type="dxa"/>
          </w:tblCellMar>
          <w:tblLook w:val="05E0"/>
        </w:tblPrEx>
        <w:trPr>
          <w:trHeight w:val="15200"/>
          <w:tblCellSpacing w:w="0" w:type="dxa"/>
        </w:trPr>
        <w:tc>
          <w:tcPr>
            <w:tcW w:w="3680" w:type="dxa"/>
            <w:shd w:val="clear" w:color="auto" w:fill="003D73"/>
            <w:noWrap w:val="0"/>
            <w:tcMar>
              <w:top w:w="300" w:type="dxa"/>
              <w:left w:w="0" w:type="dxa"/>
              <w:bottom w:w="300" w:type="dxa"/>
              <w:right w:w="0" w:type="dxa"/>
            </w:tcMar>
            <w:vAlign w:val="top"/>
            <w:hideMark/>
          </w:tcPr>
          <w:p w14:paraId="6E7BEAA2" wp14:textId="77777777">
            <w:pPr>
              <w:pStyle w:val="divdocumentleft-boxsectionnth-child1sectiongap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400" w:lineRule="atLeast"/>
              <w:ind w:left="0" w:right="0"/>
              <w:rPr>
                <w:rStyle w:val="divdocumentleft-box"/>
                <w:rFonts w:ascii="Century Gothic" w:hAnsi="Century Gothic" w:eastAsia="Century Gothic" w:cs="Century Gothic"/>
                <w:vanish/>
                <w:sz w:val="14"/>
                <w:szCs w:val="14"/>
                <w:bdr w:val="none" w:color="auto" w:sz="0" w:space="0"/>
                <w:shd w:val="clear" w:color="auto" w:fill="auto"/>
                <w:vertAlign w:val="baseline"/>
              </w:rPr>
            </w:pPr>
            <w:r>
              <w:rPr>
                <w:rStyle w:val="divdocumentleft-box"/>
                <w:rFonts w:ascii="Century Gothic" w:hAnsi="Century Gothic" w:eastAsia="Century Gothic" w:cs="Century Gothic"/>
                <w:sz w:val="14"/>
                <w:szCs w:val="14"/>
                <w:bdr w:val="none" w:color="auto" w:sz="0" w:space="0"/>
                <w:shd w:val="clear" w:color="auto" w:fill="auto"/>
                <w:vertAlign w:val="baseline"/>
              </w:rPr>
              <w:t> </w:t>
            </w:r>
          </w:p>
          <w:p w14:paraId="654636A5" wp14:textId="77777777">
            <w:pPr>
              <w:pStyle w:val="divdocumentname"/>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b/>
                <w:bCs/>
                <w:sz w:val="56"/>
                <w:szCs w:val="56"/>
                <w:bdr w:val="none" w:color="auto" w:sz="0" w:space="0"/>
                <w:shd w:val="clear" w:color="auto" w:fill="auto"/>
                <w:vertAlign w:val="baseline"/>
              </w:rPr>
            </w:pPr>
            <w:r>
              <w:rPr>
                <w:rStyle w:val="span"/>
                <w:rFonts w:ascii="Century Gothic" w:hAnsi="Century Gothic" w:eastAsia="Century Gothic" w:cs="Century Gothic"/>
              </w:rPr>
              <w:t>Oluwatosin</w:t>
            </w:r>
            <w:r>
              <w:rPr>
                <w:rStyle w:val="divdocumentleft-box"/>
                <w:rFonts w:ascii="Century Gothic" w:hAnsi="Century Gothic" w:eastAsia="Century Gothic" w:cs="Century Gothic"/>
                <w:bdr w:val="none" w:color="auto" w:sz="0" w:space="0"/>
                <w:shd w:val="clear" w:color="auto" w:fill="auto"/>
                <w:vertAlign w:val="baseline"/>
              </w:rPr>
              <w:t xml:space="preserve"> </w:t>
            </w:r>
            <w:r>
              <w:rPr>
                <w:rStyle w:val="span"/>
                <w:rFonts w:ascii="Century Gothic" w:hAnsi="Century Gothic" w:eastAsia="Century Gothic" w:cs="Century Gothic"/>
              </w:rPr>
              <w:t>Oluwafemi</w:t>
            </w:r>
          </w:p>
          <w:p w14:paraId="45718457" wp14:textId="77777777">
            <w:pPr>
              <w:pStyle w:val="documentresumeTitle"/>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8"/>
                <w:szCs w:val="28"/>
                <w:bdr w:val="none" w:color="auto" w:sz="0" w:space="0"/>
                <w:shd w:val="clear" w:color="auto" w:fill="auto"/>
                <w:vertAlign w:val="baseline"/>
              </w:rPr>
            </w:pPr>
            <w:r>
              <w:rPr>
                <w:rStyle w:val="divdocumentleft-box"/>
                <w:rFonts w:ascii="Century Gothic" w:hAnsi="Century Gothic" w:eastAsia="Century Gothic" w:cs="Century Gothic"/>
                <w:bdr w:val="none" w:color="auto" w:sz="0" w:space="0"/>
                <w:shd w:val="clear" w:color="auto" w:fill="auto"/>
                <w:vertAlign w:val="baseline"/>
              </w:rPr>
              <w:t>Front end Developer</w:t>
            </w:r>
          </w:p>
          <w:p w14:paraId="63E4A9CD" wp14:textId="77777777">
            <w:pPr>
              <w:pStyle w:val="divdocumentSECTIONCNTCsectiongap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0" w:right="0"/>
              <w:rPr>
                <w:rStyle w:val="divdocumentleft-box"/>
                <w:rFonts w:ascii="Century Gothic" w:hAnsi="Century Gothic" w:eastAsia="Century Gothic" w:cs="Century Gothic"/>
                <w:sz w:val="14"/>
                <w:szCs w:val="14"/>
                <w:bdr w:val="none" w:color="auto" w:sz="0" w:space="0"/>
                <w:shd w:val="clear" w:color="auto" w:fill="auto"/>
                <w:vertAlign w:val="baseline"/>
              </w:rPr>
            </w:pPr>
            <w:r>
              <w:rPr>
                <w:rStyle w:val="divdocumentleft-box"/>
                <w:rFonts w:ascii="Century Gothic" w:hAnsi="Century Gothic" w:eastAsia="Century Gothic" w:cs="Century Gothic"/>
                <w:sz w:val="14"/>
                <w:szCs w:val="14"/>
                <w:bdr w:val="none" w:color="auto" w:sz="0" w:space="0"/>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14:paraId="55300736" wp14:textId="77777777">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14:paraId="3E6485D8" wp14:textId="77777777">
                  <w:pPr>
                    <w:pStyle w:val="divdocumentleft-boxdivsectiontitleParagraph"/>
                    <w:pBdr>
                      <w:top w:val="none" w:color="auto" w:sz="0" w:space="0"/>
                      <w:left w:val="none" w:color="auto" w:sz="0" w:space="0"/>
                      <w:bottom w:val="none" w:color="auto" w:sz="0" w:space="0"/>
                      <w:right w:val="none" w:color="auto" w:sz="0" w:space="0"/>
                      <w:between w:val="none" w:color="auto" w:sz="0" w:space="0"/>
                      <w:bar w:val="none" w:color="auto" w:sz="0" w:space="0"/>
                    </w:pBdr>
                    <w:shd w:val="clear" w:color="auto" w:fill="auto"/>
                    <w:spacing w:line="380" w:lineRule="atLeast"/>
                    <w:ind w:left="240" w:right="240"/>
                    <w:jc w:val="left"/>
                    <w:rPr>
                      <w:rStyle w:val="divdocumentleft-boxdivsectiontitle"/>
                      <w:rFonts w:ascii="Century Gothic" w:hAnsi="Century Gothic" w:eastAsia="Century Gothic" w:cs="Century Gothic"/>
                      <w:b/>
                      <w:bCs/>
                      <w:color w:val="FFFFFF"/>
                      <w:sz w:val="32"/>
                      <w:szCs w:val="32"/>
                      <w:bdr w:val="none" w:color="auto" w:sz="0" w:space="0"/>
                      <w:shd w:val="clear" w:color="auto" w:fill="auto"/>
                      <w:vertAlign w:val="baseline"/>
                    </w:rPr>
                  </w:pPr>
                  <w:r>
                    <w:rPr>
                      <w:rStyle w:val="divdocumentleft-boxdivsectiontitle"/>
                      <w:rFonts w:ascii="Century Gothic" w:hAnsi="Century Gothic" w:eastAsia="Century Gothic" w:cs="Century Gothic"/>
                      <w:b/>
                      <w:bCs/>
                      <w:color w:val="FFFFFF"/>
                      <w:sz w:val="32"/>
                      <w:szCs w:val="32"/>
                      <w:bdr w:val="none" w:color="auto" w:sz="0" w:space="0"/>
                      <w:shd w:val="clear" w:color="auto" w:fill="auto"/>
                      <w:vertAlign w:val="baseline"/>
                    </w:rPr>
                    <w:t>Contact</w:t>
                  </w:r>
                </w:p>
              </w:tc>
            </w:tr>
          </w:tbl>
          <w:p w14:paraId="4F6584BE" wp14:textId="77777777">
            <w:pPr>
              <w:pStyle w:val="left-boxheadinggap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0" w:right="0"/>
              <w:rPr>
                <w:rStyle w:val="divdocumentleft-box"/>
                <w:rFonts w:ascii="Century Gothic" w:hAnsi="Century Gothic" w:eastAsia="Century Gothic" w:cs="Century Gothic"/>
                <w:sz w:val="14"/>
                <w:szCs w:val="14"/>
                <w:bdr w:val="none" w:color="auto" w:sz="0" w:space="0"/>
                <w:shd w:val="clear" w:color="auto" w:fill="auto"/>
                <w:vertAlign w:val="baseline"/>
              </w:rPr>
            </w:pPr>
            <w:r>
              <w:rPr>
                <w:rStyle w:val="divdocumentleft-box"/>
                <w:rFonts w:ascii="Century Gothic" w:hAnsi="Century Gothic" w:eastAsia="Century Gothic" w:cs="Century Gothic"/>
                <w:bdr w:val="none" w:color="auto" w:sz="0" w:space="0"/>
                <w:shd w:val="clear" w:color="auto" w:fill="auto"/>
                <w:vertAlign w:val="baseline"/>
              </w:rPr>
              <w:t> </w:t>
            </w:r>
          </w:p>
          <w:p w14:paraId="6D10749D" wp14:textId="77777777">
            <w:pPr>
              <w:pStyle w:val="txtBold"/>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b/>
                <w:bCs/>
                <w:sz w:val="22"/>
                <w:szCs w:val="22"/>
                <w:bdr w:val="none" w:color="auto" w:sz="0" w:space="0"/>
                <w:shd w:val="clear" w:color="auto" w:fill="auto"/>
                <w:vertAlign w:val="baseline"/>
              </w:rPr>
            </w:pPr>
            <w:r>
              <w:rPr>
                <w:rStyle w:val="span"/>
                <w:rFonts w:ascii="Century Gothic" w:hAnsi="Century Gothic" w:eastAsia="Century Gothic" w:cs="Century Gothic"/>
                <w:color w:val="FFFFFF"/>
                <w:sz w:val="22"/>
                <w:szCs w:val="22"/>
              </w:rPr>
              <w:t xml:space="preserve">Address </w:t>
            </w:r>
          </w:p>
          <w:p w:rsidP="59C06B49" wp14:textId="77777777" w14:paraId="2BD31891">
            <w:pPr>
              <w:pStyle w:val="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span"/>
                <w:rFonts w:ascii="Century Gothic" w:hAnsi="Century Gothic" w:eastAsia="Century Gothic" w:cs="Century Gothic"/>
                <w:color w:val="FFFFFF" w:themeColor="background1" w:themeTint="FF" w:themeShade="FF"/>
                <w:sz w:val="22"/>
                <w:szCs w:val="22"/>
              </w:rPr>
            </w:pPr>
            <w:r>
              <w:rPr>
                <w:rStyle w:val="span"/>
                <w:rFonts w:ascii="Century Gothic" w:hAnsi="Century Gothic" w:eastAsia="Century Gothic" w:cs="Century Gothic"/>
                <w:color w:val="FFFFFF"/>
                <w:sz w:val="22"/>
                <w:szCs w:val="22"/>
              </w:rPr>
              <w:t>Abuja</w:t>
            </w:r>
            <w:r>
              <w:rPr>
                <w:rStyle w:val="span"/>
                <w:rFonts w:ascii="Century Gothic" w:hAnsi="Century Gothic" w:eastAsia="Century Gothic" w:cs="Century Gothic"/>
                <w:color w:val="FFFFFF"/>
                <w:sz w:val="22"/>
                <w:szCs w:val="22"/>
              </w:rPr>
              <w:t>,</w:t>
            </w:r>
            <w:r>
              <w:rPr>
                <w:rStyle w:val="divdocumentleft-box"/>
                <w:rFonts w:ascii="Century Gothic" w:hAnsi="Century Gothic" w:eastAsia="Century Gothic" w:cs="Century Gothic"/>
                <w:sz w:val="22"/>
                <w:szCs w:val="22"/>
                <w:bdr w:val="none" w:color="auto" w:sz="0" w:space="0"/>
                <w:shd w:val="clear" w:color="auto" w:fill="auto"/>
                <w:vertAlign w:val="baseline"/>
              </w:rPr>
              <w:t xml:space="preserve"> </w:t>
            </w:r>
            <w:r>
              <w:rPr>
                <w:rStyle w:val="span"/>
                <w:rFonts w:ascii="Century Gothic" w:hAnsi="Century Gothic" w:eastAsia="Century Gothic" w:cs="Century Gothic"/>
                <w:color w:val="FFFFFF"/>
                <w:sz w:val="22"/>
                <w:szCs w:val="22"/>
              </w:rPr>
              <w:t>Federal Capital</w:t>
            </w:r>
            <w:r>
              <w:rPr>
                <w:rStyle w:val="span"/>
                <w:rFonts w:ascii="Century Gothic" w:hAnsi="Century Gothic" w:eastAsia="Century Gothic" w:cs="Century Gothic"/>
                <w:color w:val="FFFFFF"/>
                <w:sz w:val="22"/>
                <w:szCs w:val="22"/>
              </w:rPr>
              <w:t xml:space="preserve">,</w:t>
            </w:r>
          </w:p>
          <w:p w:rsidP="59C06B49" w14:paraId="0BFC5E99" wp14:textId="3AB17674">
            <w:pPr>
              <w:pStyle w:val="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span"/>
                <w:rFonts w:ascii="Century Gothic" w:hAnsi="Century Gothic" w:eastAsia="Century Gothic" w:cs="Century Gothic"/>
                <w:color w:val="FFFFFF" w:themeColor="background1" w:themeTint="FF" w:themeShade="FF"/>
                <w:sz w:val="24"/>
                <w:szCs w:val="24"/>
                <w:bdr w:val="none" w:color="auto" w:sz="0" w:space="0"/>
                <w:shd w:val="clear" w:color="auto" w:fill="auto"/>
                <w:vertAlign w:val="baseline"/>
              </w:rPr>
            </w:pPr>
            <w:r w:rsidRPr="59C06B49" w:rsidR="59C06B49">
              <w:rPr>
                <w:rStyle w:val="span"/>
                <w:rFonts w:ascii="Century Gothic" w:hAnsi="Century Gothic" w:eastAsia="Century Gothic" w:cs="Century Gothic"/>
                <w:color w:val="FFFFFF" w:themeColor="background1" w:themeTint="FF" w:themeShade="FF"/>
                <w:sz w:val="22"/>
                <w:szCs w:val="22"/>
                <w:vertAlign w:val="baseline"/>
              </w:rPr>
              <w:t>Nigeria</w:t>
            </w:r>
          </w:p>
          <w:p w14:paraId="2FAFF311" wp14:textId="77777777">
            <w:pPr>
              <w:pStyle w:val="txtBold"/>
              <w:pBdr>
                <w:top w:val="none" w:color="auto" w:sz="0" w:space="0"/>
                <w:left w:val="none" w:color="auto" w:sz="0" w:space="0"/>
                <w:bottom w:val="none" w:color="auto" w:sz="0" w:space="0"/>
                <w:right w:val="none" w:color="auto" w:sz="0" w:space="0"/>
                <w:between w:val="none" w:color="auto" w:sz="0" w:space="0"/>
                <w:bar w:val="none" w:color="auto" w:sz="0" w:space="0"/>
              </w:pBdr>
              <w:spacing w:before="100" w:after="0" w:line="360" w:lineRule="atLeast"/>
              <w:ind w:left="300" w:right="300"/>
              <w:rPr>
                <w:rStyle w:val="divdocumentleft-box"/>
                <w:rFonts w:ascii="Century Gothic" w:hAnsi="Century Gothic" w:eastAsia="Century Gothic" w:cs="Century Gothic"/>
                <w:b/>
                <w:bCs/>
                <w:sz w:val="22"/>
                <w:szCs w:val="22"/>
                <w:bdr w:val="none" w:color="auto" w:sz="0" w:space="0"/>
                <w:shd w:val="clear" w:color="auto" w:fill="auto"/>
                <w:vertAlign w:val="baseline"/>
              </w:rPr>
            </w:pPr>
            <w:r>
              <w:rPr>
                <w:rStyle w:val="span"/>
                <w:rFonts w:ascii="Century Gothic" w:hAnsi="Century Gothic" w:eastAsia="Century Gothic" w:cs="Century Gothic"/>
                <w:color w:val="FFFFFF"/>
                <w:sz w:val="22"/>
                <w:szCs w:val="22"/>
              </w:rPr>
              <w:t xml:space="preserve">Phone </w:t>
            </w:r>
          </w:p>
          <w:p w14:paraId="1E56F5F3" wp14:textId="47272D0E">
            <w:pPr>
              <w:pStyle w:val="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sidRPr="59C06B49" w:rsidR="59C06B49">
              <w:rPr>
                <w:rStyle w:val="span"/>
                <w:rFonts w:ascii="Century Gothic" w:hAnsi="Century Gothic" w:eastAsia="Century Gothic" w:cs="Century Gothic"/>
                <w:color w:val="FFFFFF" w:themeColor="background1" w:themeTint="FF" w:themeShade="FF"/>
                <w:sz w:val="22"/>
                <w:szCs w:val="22"/>
              </w:rPr>
              <w:t>+23490-361-15017</w:t>
            </w:r>
          </w:p>
          <w:p w14:paraId="2F24E1A2" wp14:textId="77777777">
            <w:pPr>
              <w:pStyle w:val="txtBold"/>
              <w:pBdr>
                <w:top w:val="none" w:color="auto" w:sz="0" w:space="0"/>
                <w:left w:val="none" w:color="auto" w:sz="0" w:space="0"/>
                <w:bottom w:val="none" w:color="auto" w:sz="0" w:space="0"/>
                <w:right w:val="none" w:color="auto" w:sz="0" w:space="0"/>
                <w:between w:val="none" w:color="auto" w:sz="0" w:space="0"/>
                <w:bar w:val="none" w:color="auto" w:sz="0" w:space="0"/>
              </w:pBdr>
              <w:spacing w:before="100" w:after="0" w:line="360" w:lineRule="atLeast"/>
              <w:ind w:left="300" w:right="300"/>
              <w:rPr>
                <w:rStyle w:val="divdocumentleft-box"/>
                <w:rFonts w:ascii="Century Gothic" w:hAnsi="Century Gothic" w:eastAsia="Century Gothic" w:cs="Century Gothic"/>
                <w:b/>
                <w:bCs/>
                <w:sz w:val="22"/>
                <w:szCs w:val="22"/>
                <w:bdr w:val="none" w:color="auto" w:sz="0" w:space="0"/>
                <w:shd w:val="clear" w:color="auto" w:fill="auto"/>
                <w:vertAlign w:val="baseline"/>
              </w:rPr>
            </w:pPr>
            <w:r>
              <w:rPr>
                <w:rStyle w:val="span"/>
                <w:rFonts w:ascii="Century Gothic" w:hAnsi="Century Gothic" w:eastAsia="Century Gothic" w:cs="Century Gothic"/>
                <w:color w:val="FFFFFF"/>
                <w:sz w:val="22"/>
                <w:szCs w:val="22"/>
              </w:rPr>
              <w:t xml:space="preserve">E-mail </w:t>
            </w:r>
          </w:p>
          <w:p w14:paraId="2E9B35FE" wp14:textId="77777777">
            <w:pPr>
              <w:pStyle w:val="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pan"/>
                <w:rFonts w:ascii="Century Gothic" w:hAnsi="Century Gothic" w:eastAsia="Century Gothic" w:cs="Century Gothic"/>
                <w:color w:val="FFFFFF"/>
                <w:sz w:val="22"/>
                <w:szCs w:val="22"/>
              </w:rPr>
              <w:t>adelajaolutosin@gmail.com</w:t>
            </w:r>
          </w:p>
          <w:p w14:paraId="1D5B6BB4" wp14:textId="77777777">
            <w:pPr>
              <w:pStyle w:val="txtBold"/>
              <w:pBdr>
                <w:top w:val="none" w:color="auto" w:sz="0" w:space="0"/>
                <w:left w:val="none" w:color="auto" w:sz="0" w:space="0"/>
                <w:bottom w:val="none" w:color="auto" w:sz="0" w:space="0"/>
                <w:right w:val="none" w:color="auto" w:sz="0" w:space="0"/>
                <w:between w:val="none" w:color="auto" w:sz="0" w:space="0"/>
                <w:bar w:val="none" w:color="auto" w:sz="0" w:space="0"/>
              </w:pBdr>
              <w:spacing w:before="100" w:after="0" w:line="360" w:lineRule="atLeast"/>
              <w:ind w:left="300" w:right="300"/>
              <w:rPr>
                <w:rStyle w:val="divdocumentleft-box"/>
                <w:rFonts w:ascii="Century Gothic" w:hAnsi="Century Gothic" w:eastAsia="Century Gothic" w:cs="Century Gothic"/>
                <w:b/>
                <w:bCs/>
                <w:sz w:val="22"/>
                <w:szCs w:val="22"/>
                <w:bdr w:val="none" w:color="auto" w:sz="0" w:space="0"/>
                <w:shd w:val="clear" w:color="auto" w:fill="auto"/>
                <w:vertAlign w:val="baseline"/>
              </w:rPr>
            </w:pPr>
            <w:r>
              <w:rPr>
                <w:rStyle w:val="divdocumentleft-box"/>
                <w:rFonts w:ascii="Century Gothic" w:hAnsi="Century Gothic" w:eastAsia="Century Gothic" w:cs="Century Gothic"/>
                <w:sz w:val="22"/>
                <w:szCs w:val="22"/>
                <w:bdr w:val="none" w:color="auto" w:sz="0" w:space="0"/>
                <w:shd w:val="clear" w:color="auto" w:fill="auto"/>
                <w:vertAlign w:val="baseline"/>
              </w:rPr>
              <w:t>WWW</w:t>
            </w:r>
          </w:p>
          <w:p w14:paraId="0EEFC3F1" wp14:textId="77777777">
            <w:pPr>
              <w:pStyle w:val="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z w:val="22"/>
                <w:szCs w:val="22"/>
                <w:bdr w:val="none" w:color="auto" w:sz="0" w:space="0"/>
                <w:shd w:val="clear" w:color="auto" w:fill="auto"/>
                <w:vertAlign w:val="baseline"/>
              </w:rPr>
              <w:t>https://oluwatosin-dev.netlify.app</w:t>
            </w:r>
          </w:p>
          <w:p w14:paraId="19964C2A" wp14:textId="77777777">
            <w:pPr>
              <w:pStyle w:val="txtBold"/>
              <w:pBdr>
                <w:top w:val="none" w:color="auto" w:sz="0" w:space="0"/>
                <w:left w:val="none" w:color="auto" w:sz="0" w:space="0"/>
                <w:bottom w:val="none" w:color="auto" w:sz="0" w:space="0"/>
                <w:right w:val="none" w:color="auto" w:sz="0" w:space="0"/>
                <w:between w:val="none" w:color="auto" w:sz="0" w:space="0"/>
                <w:bar w:val="none" w:color="auto" w:sz="0" w:space="0"/>
              </w:pBdr>
              <w:spacing w:before="100" w:after="0" w:line="360" w:lineRule="atLeast"/>
              <w:ind w:left="300" w:right="300"/>
              <w:rPr>
                <w:rStyle w:val="divdocumentleft-box"/>
                <w:rFonts w:ascii="Century Gothic" w:hAnsi="Century Gothic" w:eastAsia="Century Gothic" w:cs="Century Gothic"/>
                <w:b/>
                <w:bCs/>
                <w:sz w:val="22"/>
                <w:szCs w:val="22"/>
                <w:bdr w:val="none" w:color="auto" w:sz="0" w:space="0"/>
                <w:shd w:val="clear" w:color="auto" w:fill="auto"/>
                <w:vertAlign w:val="baseline"/>
              </w:rPr>
            </w:pPr>
            <w:r>
              <w:rPr>
                <w:rStyle w:val="divdocumentleft-box"/>
                <w:rFonts w:ascii="Century Gothic" w:hAnsi="Century Gothic" w:eastAsia="Century Gothic" w:cs="Century Gothic"/>
                <w:sz w:val="22"/>
                <w:szCs w:val="22"/>
                <w:bdr w:val="none" w:color="auto" w:sz="0" w:space="0"/>
                <w:shd w:val="clear" w:color="auto" w:fill="auto"/>
                <w:vertAlign w:val="baseline"/>
              </w:rPr>
              <w:t>LinkedIn</w:t>
            </w:r>
          </w:p>
          <w:p w14:paraId="1DB84978" wp14:textId="77777777">
            <w:pPr>
              <w:pStyle w:val="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z w:val="22"/>
                <w:szCs w:val="22"/>
                <w:bdr w:val="none" w:color="auto" w:sz="0" w:space="0"/>
                <w:shd w:val="clear" w:color="auto" w:fill="auto"/>
                <w:vertAlign w:val="baseline"/>
              </w:rPr>
              <w:t>https://linkedin.com/in/adelaja-oluwatosin/</w:t>
            </w:r>
          </w:p>
          <w:p w14:paraId="160DD891" wp14:textId="77777777">
            <w:pPr>
              <w:pStyle w:val="txtBold"/>
              <w:pBdr>
                <w:top w:val="none" w:color="auto" w:sz="0" w:space="0"/>
                <w:left w:val="none" w:color="auto" w:sz="0" w:space="0"/>
                <w:bottom w:val="none" w:color="auto" w:sz="0" w:space="0"/>
                <w:right w:val="none" w:color="auto" w:sz="0" w:space="0"/>
                <w:between w:val="none" w:color="auto" w:sz="0" w:space="0"/>
                <w:bar w:val="none" w:color="auto" w:sz="0" w:space="0"/>
              </w:pBdr>
              <w:spacing w:before="100" w:after="0" w:line="360" w:lineRule="atLeast"/>
              <w:ind w:left="300" w:right="300"/>
              <w:rPr>
                <w:rStyle w:val="divdocumentleft-box"/>
                <w:rFonts w:ascii="Century Gothic" w:hAnsi="Century Gothic" w:eastAsia="Century Gothic" w:cs="Century Gothic"/>
                <w:b/>
                <w:bCs/>
                <w:sz w:val="22"/>
                <w:szCs w:val="22"/>
                <w:bdr w:val="none" w:color="auto" w:sz="0" w:space="0"/>
                <w:shd w:val="clear" w:color="auto" w:fill="auto"/>
                <w:vertAlign w:val="baseline"/>
              </w:rPr>
            </w:pPr>
            <w:r>
              <w:rPr>
                <w:rStyle w:val="divdocumentleft-box"/>
                <w:rFonts w:ascii="Century Gothic" w:hAnsi="Century Gothic" w:eastAsia="Century Gothic" w:cs="Century Gothic"/>
                <w:sz w:val="22"/>
                <w:szCs w:val="22"/>
                <w:bdr w:val="none" w:color="auto" w:sz="0" w:space="0"/>
                <w:shd w:val="clear" w:color="auto" w:fill="auto"/>
                <w:vertAlign w:val="baseline"/>
              </w:rPr>
              <w:t>WWW</w:t>
            </w:r>
          </w:p>
          <w:p w14:paraId="42EF4B80" wp14:textId="77777777">
            <w:pPr>
              <w:pStyle w:val="div"/>
              <w:pBdr>
                <w:top w:val="none" w:color="auto" w:sz="0" w:space="0"/>
                <w:left w:val="none" w:color="auto" w:sz="0" w:space="0"/>
                <w:bottom w:val="none" w:color="auto" w:sz="0" w:space="0"/>
                <w:right w:val="none" w:color="auto" w:sz="0" w:space="0"/>
                <w:between w:val="none" w:color="auto" w:sz="0" w:space="0"/>
                <w:bar w:val="none" w:color="auto" w:sz="0" w:space="0"/>
              </w:pBdr>
              <w:spacing w:before="0" w:after="10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z w:val="22"/>
                <w:szCs w:val="22"/>
                <w:bdr w:val="none" w:color="auto" w:sz="0" w:space="0"/>
                <w:shd w:val="clear" w:color="auto" w:fill="auto"/>
                <w:vertAlign w:val="baseline"/>
              </w:rPr>
              <w:t>http://github.com/tintolee</w:t>
            </w:r>
          </w:p>
          <w:p w14:paraId="09AF38FC" wp14:textId="77777777">
            <w:pPr>
              <w:pStyle w:val="divdocumentsectiongap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0" w:right="0"/>
              <w:rPr>
                <w:rStyle w:val="divdocumentleft-box"/>
                <w:rFonts w:ascii="Century Gothic" w:hAnsi="Century Gothic" w:eastAsia="Century Gothic" w:cs="Century Gothic"/>
                <w:sz w:val="14"/>
                <w:szCs w:val="14"/>
                <w:bdr w:val="none" w:color="auto" w:sz="0" w:space="0"/>
                <w:shd w:val="clear" w:color="auto" w:fill="auto"/>
                <w:vertAlign w:val="baseline"/>
              </w:rPr>
            </w:pPr>
            <w:r>
              <w:rPr>
                <w:rStyle w:val="divdocumentleft-box"/>
                <w:rFonts w:ascii="Century Gothic" w:hAnsi="Century Gothic" w:eastAsia="Century Gothic" w:cs="Century Gothic"/>
                <w:sz w:val="14"/>
                <w:szCs w:val="14"/>
                <w:bdr w:val="none" w:color="auto" w:sz="0" w:space="0"/>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14:paraId="1B35B51A" wp14:textId="77777777">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14:paraId="71156178" wp14:textId="77777777">
                  <w:pPr>
                    <w:pStyle w:val="divdocumentleft-boxdivsectiontitleParagraph"/>
                    <w:pBdr>
                      <w:top w:val="none" w:color="auto" w:sz="0" w:space="0"/>
                      <w:left w:val="none" w:color="auto" w:sz="0" w:space="0"/>
                      <w:bottom w:val="none" w:color="auto" w:sz="0" w:space="0"/>
                      <w:right w:val="none" w:color="auto" w:sz="0" w:space="0"/>
                      <w:between w:val="none" w:color="auto" w:sz="0" w:space="0"/>
                      <w:bar w:val="none" w:color="auto" w:sz="0" w:space="0"/>
                    </w:pBdr>
                    <w:shd w:val="clear" w:color="auto" w:fill="auto"/>
                    <w:spacing w:line="380" w:lineRule="atLeast"/>
                    <w:ind w:left="240" w:right="240"/>
                    <w:jc w:val="left"/>
                    <w:rPr>
                      <w:rStyle w:val="divdocumentleft-boxdivsectiontitle"/>
                      <w:rFonts w:ascii="Century Gothic" w:hAnsi="Century Gothic" w:eastAsia="Century Gothic" w:cs="Century Gothic"/>
                      <w:b/>
                      <w:bCs/>
                      <w:color w:val="FFFFFF"/>
                      <w:sz w:val="32"/>
                      <w:szCs w:val="32"/>
                      <w:bdr w:val="none" w:color="auto" w:sz="0" w:space="0"/>
                      <w:shd w:val="clear" w:color="auto" w:fill="auto"/>
                      <w:vertAlign w:val="baseline"/>
                    </w:rPr>
                  </w:pPr>
                  <w:r>
                    <w:rPr>
                      <w:rStyle w:val="divdocumentleft-boxdivsectiontitle"/>
                      <w:rFonts w:ascii="Century Gothic" w:hAnsi="Century Gothic" w:eastAsia="Century Gothic" w:cs="Century Gothic"/>
                      <w:b/>
                      <w:bCs/>
                      <w:color w:val="FFFFFF"/>
                      <w:sz w:val="32"/>
                      <w:szCs w:val="32"/>
                      <w:bdr w:val="none" w:color="auto" w:sz="0" w:space="0"/>
                      <w:shd w:val="clear" w:color="auto" w:fill="auto"/>
                      <w:vertAlign w:val="baseline"/>
                    </w:rPr>
                    <w:t>Skills</w:t>
                  </w:r>
                </w:p>
              </w:tc>
            </w:tr>
          </w:tbl>
          <w:p w14:paraId="15AA318D" wp14:textId="77777777">
            <w:pPr>
              <w:pStyle w:val="left-boxheadinggap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0" w:right="0"/>
              <w:rPr>
                <w:rStyle w:val="divdocumentleft-box"/>
                <w:rFonts w:ascii="Century Gothic" w:hAnsi="Century Gothic" w:eastAsia="Century Gothic" w:cs="Century Gothic"/>
                <w:sz w:val="14"/>
                <w:szCs w:val="14"/>
                <w:bdr w:val="none" w:color="auto" w:sz="0" w:space="0"/>
                <w:shd w:val="clear" w:color="auto" w:fill="auto"/>
                <w:vertAlign w:val="baseline"/>
              </w:rPr>
            </w:pPr>
            <w:r>
              <w:rPr>
                <w:rStyle w:val="divdocumentleft-box"/>
                <w:rFonts w:ascii="Century Gothic" w:hAnsi="Century Gothic" w:eastAsia="Century Gothic" w:cs="Century Gothic"/>
                <w:bdr w:val="none" w:color="auto" w:sz="0" w:space="0"/>
                <w:shd w:val="clear" w:color="auto" w:fill="auto"/>
                <w:vertAlign w:val="baseline"/>
              </w:rPr>
              <w:t> </w:t>
            </w:r>
          </w:p>
          <w:p w14:paraId="17E26919"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singlecolumnspanpaddedlinenth-child1"/>
                <w:rFonts w:ascii="Century Gothic" w:hAnsi="Century Gothic" w:eastAsia="Century Gothic" w:cs="Century Gothic"/>
                <w:color w:val="FFFFFF"/>
                <w:sz w:val="22"/>
                <w:szCs w:val="22"/>
                <w:bdr w:val="none" w:color="auto" w:sz="0" w:space="0"/>
                <w:vertAlign w:val="baseline"/>
              </w:rPr>
            </w:pPr>
            <w:r>
              <w:rPr>
                <w:rStyle w:val="singlecolumnspanpaddedlinenth-child1"/>
                <w:rFonts w:ascii="Century Gothic" w:hAnsi="Century Gothic" w:eastAsia="Century Gothic" w:cs="Century Gothic"/>
                <w:color w:val="FFFFFF"/>
                <w:sz w:val="22"/>
                <w:szCs w:val="22"/>
                <w:bdr w:val="none" w:color="auto" w:sz="0" w:space="0"/>
                <w:vertAlign w:val="baseline"/>
              </w:rPr>
              <w:t>Cheerful and energetic</w:t>
            </w:r>
          </w:p>
          <w:p w14:paraId="672A6659"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7C7D3287" wp14:editId="7777777">
                  <wp:extent cx="1941329" cy="89466"/>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676869D7"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7D419AC6"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200" w:after="0" w:line="360" w:lineRule="atLeast"/>
              <w:ind w:left="300" w:right="300"/>
              <w:rPr>
                <w:rStyle w:val="singlecolumnspanpaddedlinenth-child1"/>
                <w:rFonts w:ascii="Century Gothic" w:hAnsi="Century Gothic" w:eastAsia="Century Gothic" w:cs="Century Gothic"/>
                <w:color w:val="FFFFFF"/>
                <w:sz w:val="22"/>
                <w:szCs w:val="22"/>
                <w:bdr w:val="none" w:color="auto" w:sz="0" w:space="0"/>
                <w:vertAlign w:val="baseline"/>
              </w:rPr>
            </w:pPr>
            <w:r>
              <w:rPr>
                <w:rStyle w:val="singlecolumnspanpaddedlinenth-child1"/>
                <w:rFonts w:ascii="Century Gothic" w:hAnsi="Century Gothic" w:eastAsia="Century Gothic" w:cs="Century Gothic"/>
                <w:color w:val="FFFFFF"/>
                <w:sz w:val="22"/>
                <w:szCs w:val="22"/>
                <w:bdr w:val="none" w:color="auto" w:sz="0" w:space="0"/>
                <w:vertAlign w:val="baseline"/>
              </w:rPr>
              <w:t>Developer collaboration</w:t>
            </w:r>
          </w:p>
          <w:p w14:paraId="0A37501D"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672FC52D" wp14:editId="7777777">
                  <wp:extent cx="1941329" cy="89466"/>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28C3E881"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0FC36233"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200" w:after="0" w:line="360" w:lineRule="atLeast"/>
              <w:ind w:left="300" w:right="300"/>
              <w:rPr>
                <w:rStyle w:val="singlecolumnspanpaddedlinenth-child1"/>
                <w:rFonts w:ascii="Century Gothic" w:hAnsi="Century Gothic" w:eastAsia="Century Gothic" w:cs="Century Gothic"/>
                <w:color w:val="FFFFFF"/>
                <w:sz w:val="22"/>
                <w:szCs w:val="22"/>
                <w:bdr w:val="none" w:color="auto" w:sz="0" w:space="0"/>
                <w:vertAlign w:val="baseline"/>
              </w:rPr>
            </w:pPr>
            <w:r>
              <w:rPr>
                <w:rStyle w:val="singlecolumnspanpaddedlinenth-child1"/>
                <w:rFonts w:ascii="Century Gothic" w:hAnsi="Century Gothic" w:eastAsia="Century Gothic" w:cs="Century Gothic"/>
                <w:color w:val="FFFFFF"/>
                <w:sz w:val="22"/>
                <w:szCs w:val="22"/>
                <w:bdr w:val="none" w:color="auto" w:sz="0" w:space="0"/>
                <w:vertAlign w:val="baseline"/>
              </w:rPr>
              <w:t xml:space="preserve">Confidentiality </w:t>
            </w:r>
          </w:p>
          <w:p w14:paraId="5DAB6C7B"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67038982" wp14:editId="7777777">
                  <wp:extent cx="1941329" cy="89466"/>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69DAE94F"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18B93489"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200" w:after="0" w:line="360" w:lineRule="atLeast"/>
              <w:ind w:left="300" w:right="300"/>
              <w:rPr>
                <w:rStyle w:val="singlecolumnspanpaddedlinenth-child1"/>
                <w:rFonts w:ascii="Century Gothic" w:hAnsi="Century Gothic" w:eastAsia="Century Gothic" w:cs="Century Gothic"/>
                <w:color w:val="FFFFFF"/>
                <w:sz w:val="22"/>
                <w:szCs w:val="22"/>
                <w:bdr w:val="none" w:color="auto" w:sz="0" w:space="0"/>
                <w:vertAlign w:val="baseline"/>
              </w:rPr>
            </w:pPr>
            <w:r>
              <w:rPr>
                <w:rStyle w:val="singlecolumnspanpaddedlinenth-child1"/>
                <w:rFonts w:ascii="Century Gothic" w:hAnsi="Century Gothic" w:eastAsia="Century Gothic" w:cs="Century Gothic"/>
                <w:color w:val="FFFFFF"/>
                <w:sz w:val="22"/>
                <w:szCs w:val="22"/>
                <w:bdr w:val="none" w:color="auto" w:sz="0" w:space="0"/>
                <w:vertAlign w:val="baseline"/>
              </w:rPr>
              <w:t xml:space="preserve">Excellent communication Skills </w:t>
            </w:r>
          </w:p>
          <w:p w14:paraId="02EB378F"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45881E1A" wp14:editId="7777777">
                  <wp:extent cx="1941329" cy="89466"/>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0587561D"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35CA1C3A"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200" w:after="0" w:line="360" w:lineRule="atLeast"/>
              <w:ind w:left="300" w:right="300"/>
              <w:rPr>
                <w:rStyle w:val="singlecolumnspanpaddedlinenth-child1"/>
                <w:rFonts w:ascii="Century Gothic" w:hAnsi="Century Gothic" w:eastAsia="Century Gothic" w:cs="Century Gothic"/>
                <w:color w:val="FFFFFF"/>
                <w:sz w:val="22"/>
                <w:szCs w:val="22"/>
                <w:bdr w:val="none" w:color="auto" w:sz="0" w:space="0"/>
                <w:vertAlign w:val="baseline"/>
              </w:rPr>
            </w:pPr>
            <w:r>
              <w:rPr>
                <w:rStyle w:val="singlecolumnspanpaddedlinenth-child1"/>
                <w:rFonts w:ascii="Century Gothic" w:hAnsi="Century Gothic" w:eastAsia="Century Gothic" w:cs="Century Gothic"/>
                <w:color w:val="FFFFFF"/>
                <w:sz w:val="22"/>
                <w:szCs w:val="22"/>
                <w:bdr w:val="none" w:color="auto" w:sz="0" w:space="0"/>
                <w:vertAlign w:val="baseline"/>
              </w:rPr>
              <w:t xml:space="preserve">Excellent analytical and multitasking skills </w:t>
            </w:r>
          </w:p>
          <w:p w14:paraId="6A05A809"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40245413" wp14:editId="7777777">
                  <wp:extent cx="1941329" cy="89466"/>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2E1E93F4"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2EB910D8"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200" w:after="0" w:line="360" w:lineRule="atLeast"/>
              <w:ind w:left="300" w:right="300"/>
              <w:rPr>
                <w:rStyle w:val="singlecolumnspanpaddedlinenth-child1"/>
                <w:rFonts w:ascii="Century Gothic" w:hAnsi="Century Gothic" w:eastAsia="Century Gothic" w:cs="Century Gothic"/>
                <w:color w:val="FFFFFF"/>
                <w:sz w:val="22"/>
                <w:szCs w:val="22"/>
                <w:bdr w:val="none" w:color="auto" w:sz="0" w:space="0"/>
                <w:vertAlign w:val="baseline"/>
              </w:rPr>
            </w:pPr>
            <w:r>
              <w:rPr>
                <w:rStyle w:val="singlecolumnspanpaddedlinenth-child1"/>
                <w:rFonts w:ascii="Century Gothic" w:hAnsi="Century Gothic" w:eastAsia="Century Gothic" w:cs="Century Gothic"/>
                <w:color w:val="FFFFFF"/>
                <w:sz w:val="22"/>
                <w:szCs w:val="22"/>
                <w:bdr w:val="none" w:color="auto" w:sz="0" w:space="0"/>
                <w:vertAlign w:val="baseline"/>
              </w:rPr>
              <w:t>Ability to understand business requirements and translating them into technical requirements</w:t>
            </w:r>
          </w:p>
          <w:p w14:paraId="5A39BBE3"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70E3928C" wp14:editId="7777777">
                  <wp:extent cx="1941329" cy="89466"/>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66339133"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32BC1342"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200" w:after="0" w:line="360" w:lineRule="atLeast"/>
              <w:ind w:left="300" w:right="300"/>
              <w:rPr>
                <w:rStyle w:val="singlecolumnspanpaddedlinenth-child1"/>
                <w:rFonts w:ascii="Century Gothic" w:hAnsi="Century Gothic" w:eastAsia="Century Gothic" w:cs="Century Gothic"/>
                <w:color w:val="FFFFFF"/>
                <w:sz w:val="22"/>
                <w:szCs w:val="22"/>
                <w:bdr w:val="none" w:color="auto" w:sz="0" w:space="0"/>
                <w:vertAlign w:val="baseline"/>
              </w:rPr>
            </w:pPr>
            <w:r>
              <w:rPr>
                <w:rStyle w:val="singlecolumnspanpaddedlinenth-child1"/>
                <w:rFonts w:ascii="Century Gothic" w:hAnsi="Century Gothic" w:eastAsia="Century Gothic" w:cs="Century Gothic"/>
                <w:color w:val="FFFFFF"/>
                <w:sz w:val="22"/>
                <w:szCs w:val="22"/>
                <w:bdr w:val="none" w:color="auto" w:sz="0" w:space="0"/>
                <w:vertAlign w:val="baseline"/>
              </w:rPr>
              <w:t>JavaScript programming</w:t>
            </w:r>
          </w:p>
          <w:p w14:paraId="41C8F396"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3E317A13" wp14:editId="7777777">
                  <wp:extent cx="1941329" cy="89466"/>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108F31F1"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7A4BB477"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200" w:after="0" w:line="360" w:lineRule="atLeast"/>
              <w:ind w:left="300" w:right="300"/>
              <w:rPr>
                <w:rStyle w:val="singlecolumnspanpaddedlinenth-child1"/>
                <w:rFonts w:ascii="Century Gothic" w:hAnsi="Century Gothic" w:eastAsia="Century Gothic" w:cs="Century Gothic"/>
                <w:color w:val="FFFFFF"/>
                <w:sz w:val="22"/>
                <w:szCs w:val="22"/>
                <w:bdr w:val="none" w:color="auto" w:sz="0" w:space="0"/>
                <w:vertAlign w:val="baseline"/>
              </w:rPr>
            </w:pPr>
            <w:r>
              <w:rPr>
                <w:rStyle w:val="singlecolumnspanpaddedlinenth-child1"/>
                <w:rFonts w:ascii="Century Gothic" w:hAnsi="Century Gothic" w:eastAsia="Century Gothic" w:cs="Century Gothic"/>
                <w:color w:val="FFFFFF"/>
                <w:sz w:val="22"/>
                <w:szCs w:val="22"/>
                <w:bdr w:val="none" w:color="auto" w:sz="0" w:space="0"/>
                <w:vertAlign w:val="baseline"/>
              </w:rPr>
              <w:t>Agile Workflow</w:t>
            </w:r>
          </w:p>
          <w:p w14:paraId="72A3D3EC"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0754F936" wp14:editId="7777777">
                  <wp:extent cx="1941329" cy="89466"/>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5AFAF706"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26047DA7"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200" w:after="0" w:line="360" w:lineRule="atLeast"/>
              <w:ind w:left="300" w:right="300"/>
              <w:rPr>
                <w:rStyle w:val="singlecolumnspanpaddedlinenth-child1"/>
                <w:rFonts w:ascii="Century Gothic" w:hAnsi="Century Gothic" w:eastAsia="Century Gothic" w:cs="Century Gothic"/>
                <w:color w:val="FFFFFF"/>
                <w:sz w:val="22"/>
                <w:szCs w:val="22"/>
                <w:bdr w:val="none" w:color="auto" w:sz="0" w:space="0"/>
                <w:vertAlign w:val="baseline"/>
              </w:rPr>
            </w:pPr>
            <w:r>
              <w:rPr>
                <w:rStyle w:val="singlecolumnspanpaddedlinenth-child1"/>
                <w:rFonts w:ascii="Century Gothic" w:hAnsi="Century Gothic" w:eastAsia="Century Gothic" w:cs="Century Gothic"/>
                <w:color w:val="FFFFFF"/>
                <w:sz w:val="22"/>
                <w:szCs w:val="22"/>
                <w:bdr w:val="none" w:color="auto" w:sz="0" w:space="0"/>
                <w:vertAlign w:val="baseline"/>
              </w:rPr>
              <w:t xml:space="preserve">Writes clean and well structured codes </w:t>
            </w:r>
          </w:p>
          <w:p w14:paraId="0D0B940D"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3DDA205C" wp14:editId="7777777">
                  <wp:extent cx="1941329" cy="89466"/>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69B3B0B8"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01512BE8" wp14:textId="77777777">
            <w:pPr>
              <w:pStyle w:val="divdocumentsectiongap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0" w:right="0"/>
              <w:rPr>
                <w:rStyle w:val="divdocumentleft-box"/>
                <w:rFonts w:ascii="Century Gothic" w:hAnsi="Century Gothic" w:eastAsia="Century Gothic" w:cs="Century Gothic"/>
                <w:sz w:val="14"/>
                <w:szCs w:val="14"/>
                <w:bdr w:val="none" w:color="auto" w:sz="0" w:space="0"/>
                <w:shd w:val="clear" w:color="auto" w:fill="auto"/>
                <w:vertAlign w:val="baseline"/>
              </w:rPr>
            </w:pPr>
            <w:r>
              <w:rPr>
                <w:rStyle w:val="divdocumentleft-box"/>
                <w:rFonts w:ascii="Century Gothic" w:hAnsi="Century Gothic" w:eastAsia="Century Gothic" w:cs="Century Gothic"/>
                <w:sz w:val="14"/>
                <w:szCs w:val="14"/>
                <w:bdr w:val="none" w:color="auto" w:sz="0" w:space="0"/>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14:paraId="76F1BADF" wp14:textId="77777777">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14:paraId="48E0045A" wp14:textId="77777777">
                  <w:pPr>
                    <w:pStyle w:val="divdocumentleft-boxdivsectiontitleParagraph"/>
                    <w:pBdr>
                      <w:top w:val="none" w:color="auto" w:sz="0" w:space="0"/>
                      <w:left w:val="none" w:color="auto" w:sz="0" w:space="0"/>
                      <w:bottom w:val="none" w:color="auto" w:sz="0" w:space="0"/>
                      <w:right w:val="none" w:color="auto" w:sz="0" w:space="0"/>
                      <w:between w:val="none" w:color="auto" w:sz="0" w:space="0"/>
                      <w:bar w:val="none" w:color="auto" w:sz="0" w:space="0"/>
                    </w:pBdr>
                    <w:shd w:val="clear" w:color="auto" w:fill="auto"/>
                    <w:spacing w:line="380" w:lineRule="atLeast"/>
                    <w:ind w:left="240" w:right="240"/>
                    <w:jc w:val="left"/>
                    <w:rPr>
                      <w:rStyle w:val="divdocumentleft-boxdivsectiontitle"/>
                      <w:rFonts w:ascii="Century Gothic" w:hAnsi="Century Gothic" w:eastAsia="Century Gothic" w:cs="Century Gothic"/>
                      <w:b/>
                      <w:bCs/>
                      <w:color w:val="FFFFFF"/>
                      <w:sz w:val="32"/>
                      <w:szCs w:val="32"/>
                      <w:bdr w:val="none" w:color="auto" w:sz="0" w:space="0"/>
                      <w:shd w:val="clear" w:color="auto" w:fill="auto"/>
                      <w:vertAlign w:val="baseline"/>
                    </w:rPr>
                  </w:pPr>
                  <w:r>
                    <w:rPr>
                      <w:rStyle w:val="divdocumentleft-boxdivsectiontitle"/>
                      <w:rFonts w:ascii="Century Gothic" w:hAnsi="Century Gothic" w:eastAsia="Century Gothic" w:cs="Century Gothic"/>
                      <w:b/>
                      <w:bCs/>
                      <w:color w:val="FFFFFF"/>
                      <w:sz w:val="32"/>
                      <w:szCs w:val="32"/>
                      <w:bdr w:val="none" w:color="auto" w:sz="0" w:space="0"/>
                      <w:shd w:val="clear" w:color="auto" w:fill="auto"/>
                      <w:vertAlign w:val="baseline"/>
                    </w:rPr>
                    <w:t>Languages</w:t>
                  </w:r>
                </w:p>
              </w:tc>
            </w:tr>
          </w:tbl>
          <w:p w14:paraId="0DA70637" wp14:textId="77777777">
            <w:pPr>
              <w:pStyle w:val="left-boxheadinggapdiv"/>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0" w:right="0"/>
              <w:rPr>
                <w:rStyle w:val="divdocumentleft-box"/>
                <w:rFonts w:ascii="Century Gothic" w:hAnsi="Century Gothic" w:eastAsia="Century Gothic" w:cs="Century Gothic"/>
                <w:sz w:val="14"/>
                <w:szCs w:val="14"/>
                <w:bdr w:val="none" w:color="auto" w:sz="0" w:space="0"/>
                <w:shd w:val="clear" w:color="auto" w:fill="auto"/>
                <w:vertAlign w:val="baseline"/>
              </w:rPr>
            </w:pPr>
            <w:r>
              <w:rPr>
                <w:rStyle w:val="divdocumentleft-box"/>
                <w:rFonts w:ascii="Century Gothic" w:hAnsi="Century Gothic" w:eastAsia="Century Gothic" w:cs="Century Gothic"/>
                <w:bdr w:val="none" w:color="auto" w:sz="0" w:space="0"/>
                <w:shd w:val="clear" w:color="auto" w:fill="auto"/>
                <w:vertAlign w:val="baseline"/>
              </w:rPr>
              <w:t> </w:t>
            </w:r>
          </w:p>
          <w:p w14:paraId="0A6CB2C4"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z w:val="22"/>
                <w:szCs w:val="22"/>
                <w:bdr w:val="none" w:color="auto" w:sz="0" w:space="0"/>
                <w:shd w:val="clear" w:color="auto" w:fill="auto"/>
                <w:vertAlign w:val="baseline"/>
              </w:rPr>
              <w:t>English</w:t>
            </w:r>
          </w:p>
          <w:p w14:paraId="0E27B00A"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006046C7" wp14:editId="7777777">
                  <wp:extent cx="1941329" cy="89466"/>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4FA68303"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2E0AF8F1" wp14:textId="77777777">
            <w:pPr>
              <w:pStyle w:val="p"/>
              <w:pBdr>
                <w:top w:val="none" w:color="auto" w:sz="0" w:space="0"/>
                <w:left w:val="none" w:color="auto" w:sz="0" w:space="0"/>
                <w:bottom w:val="none" w:color="auto" w:sz="0" w:space="0"/>
                <w:right w:val="none" w:color="auto" w:sz="0" w:space="0"/>
                <w:between w:val="none" w:color="auto" w:sz="0" w:space="0"/>
                <w:bar w:val="none" w:color="auto" w:sz="0" w:space="0"/>
              </w:pBdr>
              <w:spacing w:before="20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z w:val="22"/>
                <w:szCs w:val="22"/>
                <w:bdr w:val="none" w:color="auto" w:sz="0" w:space="0"/>
                <w:shd w:val="clear" w:color="auto" w:fill="auto"/>
                <w:vertAlign w:val="baseline"/>
              </w:rPr>
              <w:t>French</w:t>
            </w:r>
          </w:p>
          <w:p w14:paraId="60061E4C"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55FC77C2" wp14:editId="7777777">
                  <wp:extent cx="1941329" cy="89466"/>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14:paraId="24B9D968"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Good</w:t>
            </w:r>
          </w:p>
          <w:p w14:paraId="42C7AE2B" wp14:textId="77777777">
            <w:pPr>
              <w:pStyle w:val="div"/>
              <w:pBdr>
                <w:top w:val="none" w:color="auto" w:sz="0" w:space="0"/>
                <w:left w:val="none" w:color="auto" w:sz="0" w:space="0"/>
                <w:bottom w:val="none" w:color="auto" w:sz="0" w:space="0"/>
                <w:right w:val="none" w:color="auto" w:sz="0" w:space="0"/>
                <w:between w:val="none" w:color="auto" w:sz="0" w:space="0"/>
                <w:bar w:val="none" w:color="auto" w:sz="0" w:space="0"/>
              </w:pBdr>
              <w:spacing w:before="20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z w:val="22"/>
                <w:szCs w:val="22"/>
                <w:bdr w:val="none" w:color="auto" w:sz="0" w:space="0"/>
                <w:shd w:val="clear" w:color="auto" w:fill="auto"/>
                <w:vertAlign w:val="baseline"/>
              </w:rPr>
              <w:t>Yoruba</w:t>
            </w:r>
          </w:p>
          <w:p w14:paraId="44EAFD9C" wp14:textId="77777777">
            <w:pPr>
              <w:pStyle w:val="ratvcontainer"/>
              <w:pBdr>
                <w:top w:val="none" w:color="auto" w:sz="0" w:space="0"/>
                <w:left w:val="none" w:color="auto" w:sz="0" w:space="0"/>
                <w:bottom w:val="none" w:color="auto" w:sz="0" w:space="0"/>
                <w:right w:val="none" w:color="auto" w:sz="0" w:space="0"/>
                <w:between w:val="none" w:color="auto" w:sz="0" w:space="0"/>
                <w:bar w:val="none" w:color="auto" w:sz="0" w:space="0"/>
              </w:pBdr>
              <w:spacing w:before="0" w:after="0"/>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divdocumentleft-box"/>
                <w:rFonts w:ascii="Century Gothic" w:hAnsi="Century Gothic" w:eastAsia="Century Gothic" w:cs="Century Gothic"/>
                <w:strike w:val="0"/>
                <w:sz w:val="22"/>
                <w:szCs w:val="22"/>
                <w:u w:val="none"/>
                <w:bdr w:val="none" w:color="auto" w:sz="0" w:space="0"/>
                <w:shd w:val="clear" w:color="auto" w:fill="auto"/>
                <w:vertAlign w:val="baseline"/>
              </w:rPr>
              <w:drawing>
                <wp:inline xmlns:wp14="http://schemas.microsoft.com/office/word/2010/wordprocessingDrawing" wp14:anchorId="2A51B2ED" wp14:editId="7777777">
                  <wp:extent cx="1941329" cy="89466"/>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14:paraId="59B192A2" wp14:textId="77777777">
            <w:pPr>
              <w:pStyle w:val="txtright"/>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360" w:lineRule="atLeast"/>
              <w:ind w:left="300" w:right="300"/>
              <w:rPr>
                <w:rStyle w:val="divdocumentleft-box"/>
                <w:rFonts w:ascii="Century Gothic" w:hAnsi="Century Gothic" w:eastAsia="Century Gothic" w:cs="Century Gothic"/>
                <w:sz w:val="22"/>
                <w:szCs w:val="22"/>
                <w:bdr w:val="none" w:color="auto" w:sz="0" w:space="0"/>
                <w:shd w:val="clear" w:color="auto" w:fill="auto"/>
                <w:vertAlign w:val="baseline"/>
              </w:rPr>
            </w:pPr>
            <w:r>
              <w:rPr>
                <w:rStyle w:val="singlecolumnspanpaddedlinenth-child1"/>
                <w:rFonts w:ascii="Century Gothic" w:hAnsi="Century Gothic" w:eastAsia="Century Gothic" w:cs="Century Gothic"/>
                <w:color w:val="FFFFFF"/>
                <w:sz w:val="22"/>
                <w:szCs w:val="22"/>
              </w:rPr>
              <w:t>Excellent</w:t>
            </w:r>
          </w:p>
          <w:p w14:paraId="4B94D5A5" wp14:textId="77777777">
            <w:pPr>
              <w:pStyle w:val="divdocumentleft-boxParagraph"/>
              <w:pBdr>
                <w:top w:val="none" w:color="auto" w:sz="0" w:space="0"/>
                <w:left w:val="none" w:color="auto" w:sz="0" w:space="0"/>
                <w:bottom w:val="none" w:color="auto" w:sz="0" w:space="0"/>
                <w:right w:val="none" w:color="auto" w:sz="0" w:space="0"/>
                <w:between w:val="none" w:color="auto" w:sz="0" w:space="0"/>
                <w:bar w:val="none" w:color="auto" w:sz="0" w:space="0"/>
              </w:pBdr>
              <w:shd w:val="clear" w:color="auto" w:fill="auto"/>
              <w:spacing w:line="360" w:lineRule="atLeast"/>
              <w:ind w:left="0" w:right="0"/>
              <w:rPr>
                <w:rStyle w:val="divdocumentleft-box"/>
                <w:rFonts w:ascii="Century Gothic" w:hAnsi="Century Gothic" w:eastAsia="Century Gothic" w:cs="Century Gothic"/>
                <w:sz w:val="22"/>
                <w:szCs w:val="22"/>
                <w:bdr w:val="none" w:color="auto" w:sz="0" w:space="0"/>
                <w:shd w:val="clear" w:color="auto" w:fill="auto"/>
                <w:vertAlign w:val="baseline"/>
              </w:rPr>
            </w:pPr>
          </w:p>
        </w:tc>
        <w:tc>
          <w:tcPr>
            <w:tcW w:w="8560" w:type="dxa"/>
            <w:noWrap w:val="0"/>
            <w:tcMar>
              <w:top w:w="300" w:type="dxa"/>
              <w:left w:w="0" w:type="dxa"/>
              <w:bottom w:w="300" w:type="dxa"/>
              <w:right w:w="0" w:type="dxa"/>
            </w:tcMar>
            <w:vAlign w:val="top"/>
            <w:hideMark/>
          </w:tcPr>
          <w:p w14:paraId="46624170" wp14:textId="77777777">
            <w:pPr>
              <w:pStyle w:val="divdocumentleft-boxsectionnth-child1sectiongapdiv"/>
              <w:pBdr>
                <w:top w:val="none" w:color="auto" w:sz="0" w:space="0"/>
                <w:left w:val="none" w:color="auto" w:sz="0" w:space="0"/>
                <w:bottom w:val="none" w:color="auto" w:sz="0" w:space="0"/>
                <w:right w:val="none" w:color="auto" w:sz="0" w:space="0"/>
              </w:pBdr>
              <w:spacing w:before="0" w:after="0" w:line="400" w:lineRule="atLeast"/>
              <w:ind w:left="0" w:right="0"/>
              <w:rPr>
                <w:rStyle w:val="divdocumentright-box"/>
                <w:rFonts w:ascii="Century Gothic" w:hAnsi="Century Gothic" w:eastAsia="Century Gothic" w:cs="Century Gothic"/>
                <w:vanish/>
                <w:sz w:val="14"/>
                <w:szCs w:val="14"/>
                <w:bdr w:val="none" w:color="auto" w:sz="0" w:space="0"/>
                <w:vertAlign w:val="baseline"/>
              </w:rPr>
            </w:pPr>
            <w:r>
              <w:rPr>
                <w:rStyle w:val="divdocumentright-box"/>
                <w:rFonts w:ascii="Century Gothic" w:hAnsi="Century Gothic" w:eastAsia="Century Gothic" w:cs="Century Gothic"/>
                <w:sz w:val="14"/>
                <w:szCs w:val="14"/>
                <w:bdr w:val="none" w:color="auto" w:sz="0" w:space="0"/>
                <w:vertAlign w:val="baseline"/>
              </w:rPr>
              <w:t> </w:t>
            </w:r>
          </w:p>
          <w:p w14:paraId="7A4593F3" wp14:textId="77777777">
            <w:pPr>
              <w:pStyle w:val="p"/>
              <w:pBdr>
                <w:top w:val="none" w:color="auto" w:sz="0" w:space="0"/>
                <w:left w:val="none" w:color="auto" w:sz="0" w:space="15"/>
                <w:bottom w:val="none" w:color="auto" w:sz="0" w:space="0"/>
                <w:right w:val="none" w:color="auto" w:sz="0" w:space="15"/>
              </w:pBdr>
              <w:spacing w:before="0" w:after="0" w:line="360" w:lineRule="atLeast"/>
              <w:ind w:left="300" w:right="300"/>
              <w:rPr>
                <w:rStyle w:val="divdocumentright-box"/>
                <w:rFonts w:ascii="Century Gothic" w:hAnsi="Century Gothic" w:eastAsia="Century Gothic" w:cs="Century Gothic"/>
                <w:sz w:val="22"/>
                <w:szCs w:val="22"/>
                <w:bdr w:val="none" w:color="auto" w:sz="0" w:space="0"/>
                <w:vertAlign w:val="baseline"/>
              </w:rPr>
            </w:pPr>
            <w:r>
              <w:rPr>
                <w:rStyle w:val="divdocumentright-box"/>
                <w:rFonts w:ascii="Century Gothic" w:hAnsi="Century Gothic" w:eastAsia="Century Gothic" w:cs="Century Gothic"/>
                <w:sz w:val="22"/>
                <w:szCs w:val="22"/>
                <w:bdr w:val="none" w:color="auto" w:sz="0" w:space="0"/>
                <w:vertAlign w:val="baseline"/>
              </w:rPr>
              <w:t>Well-qualified Front end Developer familiar with wide range of programming utilities and languages. Knowledgeable of backend and frontend development requirements. Handles any part of process with ease. Collaborative team player with excellent technical abilities offering over 5 years of related experience.</w:t>
            </w:r>
          </w:p>
          <w:p w14:paraId="4B8484D5" wp14:textId="77777777">
            <w:pPr>
              <w:pStyle w:val="divdocumentsectiongapdiv"/>
              <w:pBdr>
                <w:top w:val="none" w:color="auto" w:sz="0" w:space="0"/>
                <w:left w:val="none" w:color="auto" w:sz="0" w:space="0"/>
                <w:bottom w:val="none" w:color="auto" w:sz="0" w:space="0"/>
                <w:right w:val="none" w:color="auto" w:sz="0" w:space="0"/>
              </w:pBdr>
              <w:spacing w:before="0" w:after="0"/>
              <w:ind w:left="0" w:right="0"/>
              <w:rPr>
                <w:rStyle w:val="divdocumentright-box"/>
                <w:rFonts w:ascii="Century Gothic" w:hAnsi="Century Gothic" w:eastAsia="Century Gothic" w:cs="Century Gothic"/>
                <w:sz w:val="14"/>
                <w:szCs w:val="14"/>
                <w:bdr w:val="none" w:color="auto" w:sz="0" w:space="0"/>
                <w:vertAlign w:val="baseline"/>
              </w:rPr>
            </w:pPr>
            <w:r>
              <w:rPr>
                <w:rStyle w:val="divdocumentright-box"/>
                <w:rFonts w:ascii="Century Gothic" w:hAnsi="Century Gothic" w:eastAsia="Century Gothic" w:cs="Century Gothic"/>
                <w:sz w:val="14"/>
                <w:szCs w:val="14"/>
                <w:bdr w:val="none" w:color="auto" w:sz="0" w:space="0"/>
                <w:vertAlign w:val="baseline"/>
              </w:rPr>
              <w:t> </w:t>
            </w:r>
          </w:p>
          <w:tbl>
            <w:tblPr>
              <w:tblStyle w:val="divdocumentleft-boxdivheading"/>
              <w:tblW w:w="5000" w:type="pct"/>
              <w:tblCellSpacing w:w="0" w:type="dxa"/>
              <w:tblBorders>
                <w:top w:val="single" w:color="D5D6D6" w:sz="8" w:space="0"/>
                <w:bottom w:val="single" w:color="D5D6D6" w:sz="8" w:space="0"/>
              </w:tblBorders>
              <w:tblLayout w:type="fixed"/>
              <w:tblCellMar>
                <w:top w:w="160" w:type="dxa"/>
                <w:left w:w="0" w:type="dxa"/>
                <w:bottom w:w="160" w:type="dxa"/>
                <w:right w:w="0" w:type="dxa"/>
              </w:tblCellMar>
              <w:tblLook w:val="05E0"/>
            </w:tblPr>
            <w:tblGrid>
              <w:gridCol w:w="8560"/>
            </w:tblGrid>
            <w:tr w14:paraId="7B4742CE" wp14:textId="77777777">
              <w:tblPrEx>
                <w:tblW w:w="5000" w:type="pct"/>
                <w:tblCellSpacing w:w="0" w:type="dxa"/>
                <w:tblBorders>
                  <w:top w:val="single" w:color="D5D6D6" w:sz="8" w:space="0"/>
                  <w:bottom w:val="single" w:color="D5D6D6" w:sz="8" w:space="0"/>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14:paraId="1B3680B6" wp14:textId="77777777">
                  <w:pPr>
                    <w:pStyle w:val="divdocumentleft-boxdivsectiontitleParagraph"/>
                    <w:pBdr>
                      <w:top w:val="none" w:color="auto" w:sz="0" w:space="3"/>
                      <w:left w:val="none" w:color="auto" w:sz="0" w:space="15"/>
                      <w:bottom w:val="none" w:color="auto" w:sz="0" w:space="3"/>
                      <w:right w:val="none" w:color="auto" w:sz="0" w:space="15"/>
                    </w:pBdr>
                    <w:shd w:val="clear" w:color="auto" w:fill="auto"/>
                    <w:spacing w:line="380" w:lineRule="atLeast"/>
                    <w:ind w:left="900" w:right="900"/>
                    <w:jc w:val="left"/>
                    <w:rPr>
                      <w:rStyle w:val="divdocumentleft-boxdivsectiontitle"/>
                      <w:rFonts w:ascii="Century Gothic" w:hAnsi="Century Gothic" w:eastAsia="Century Gothic" w:cs="Century Gothic"/>
                      <w:b/>
                      <w:bCs/>
                      <w:color w:val="002E58"/>
                      <w:spacing w:val="0"/>
                      <w:sz w:val="32"/>
                      <w:szCs w:val="32"/>
                      <w:bdr w:val="none" w:color="auto" w:sz="0" w:space="0"/>
                      <w:shd w:val="clear" w:color="auto" w:fill="auto"/>
                      <w:vertAlign w:val="baseline"/>
                    </w:rPr>
                  </w:pPr>
                  <w:r>
                    <w:rPr>
                      <w:rStyle w:val="divdocumentleft-boxdivsectiontitle"/>
                      <w:rFonts w:ascii="Century Gothic" w:hAnsi="Century Gothic" w:eastAsia="Century Gothic" w:cs="Century Gothic"/>
                      <w:b/>
                      <w:bCs/>
                      <w:color w:val="002E58"/>
                      <w:spacing w:val="0"/>
                      <w:sz w:val="32"/>
                      <w:szCs w:val="32"/>
                      <w:bdr w:val="none" w:color="auto" w:sz="0" w:space="0"/>
                      <w:shd w:val="clear" w:color="auto" w:fill="auto"/>
                      <w:vertAlign w:val="baseline"/>
                    </w:rPr>
                    <w:t>Competent Stacks</w:t>
                  </w:r>
                </w:p>
              </w:tc>
            </w:tr>
          </w:tbl>
          <w:p w14:paraId="4F8F56C0" wp14:textId="77777777">
            <w:pPr>
              <w:pStyle w:val="left-boxheadinggapdiv"/>
              <w:pBdr>
                <w:top w:val="none" w:color="auto" w:sz="0" w:space="0"/>
                <w:left w:val="none" w:color="auto" w:sz="0" w:space="0"/>
                <w:bottom w:val="none" w:color="auto" w:sz="0" w:space="0"/>
                <w:right w:val="none" w:color="auto" w:sz="0" w:space="0"/>
              </w:pBdr>
              <w:spacing w:before="0" w:after="0"/>
              <w:ind w:left="0" w:right="0"/>
              <w:rPr>
                <w:rStyle w:val="divdocumentright-box"/>
                <w:rFonts w:ascii="Century Gothic" w:hAnsi="Century Gothic" w:eastAsia="Century Gothic" w:cs="Century Gothic"/>
                <w:sz w:val="14"/>
                <w:szCs w:val="14"/>
                <w:bdr w:val="none" w:color="auto" w:sz="0" w:space="0"/>
                <w:vertAlign w:val="baseline"/>
              </w:rPr>
            </w:pPr>
            <w:r>
              <w:rPr>
                <w:rStyle w:val="divdocumentright-box"/>
                <w:rFonts w:ascii="Century Gothic" w:hAnsi="Century Gothic" w:eastAsia="Century Gothic" w:cs="Century Gothic"/>
                <w:bdr w:val="none" w:color="auto" w:sz="0" w:space="0"/>
                <w:vertAlign w:val="baseline"/>
              </w:rPr>
              <w:t> </w:t>
            </w:r>
          </w:p>
          <w:p wp14:textId="77777777" w14:paraId="1118C458">
            <w:pPr>
              <w:pStyle w:val="p"/>
              <w:pBdr>
                <w:top w:val="none" w:color="auto" w:sz="0" w:space="0"/>
                <w:left w:val="none" w:color="auto" w:sz="0" w:space="15"/>
                <w:bottom w:val="none" w:color="auto" w:sz="0" w:space="0"/>
                <w:right w:val="none" w:color="auto" w:sz="0" w:space="15"/>
              </w:pBdr>
              <w:spacing w:before="0" w:after="0" w:line="360" w:lineRule="atLeast"/>
              <w:ind w:left="2120" w:right="300"/>
              <w:rPr>
                <w:rStyle w:val="divdocumentright-box"/>
                <w:rFonts w:ascii="Century Gothic" w:hAnsi="Century Gothic" w:eastAsia="Century Gothic" w:cs="Century Gothic"/>
                <w:sz w:val="22"/>
                <w:szCs w:val="22"/>
                <w:bdr w:val="none" w:color="auto" w:sz="0" w:space="0"/>
                <w:vertAlign w:val="baseline"/>
              </w:rPr>
            </w:pPr>
            <w:r>
              <w:rPr>
                <w:rStyle w:val="divdocumentright-box"/>
                <w:rFonts w:ascii="Century Gothic" w:hAnsi="Century Gothic" w:eastAsia="Century Gothic" w:cs="Century Gothic"/>
                <w:sz w:val="22"/>
                <w:szCs w:val="22"/>
                <w:bdr w:val="none" w:color="auto" w:sz="0" w:space="0"/>
                <w:vertAlign w:val="baseline"/>
              </w:rPr>
              <w:t>React Native</w:t>
            </w:r>
          </w:p>
          <w:p w14:paraId="3320BC0D" wp14:textId="77777777">
            <w:pPr>
              <w:pStyle w:val="p"/>
              <w:pBdr>
                <w:top w:val="none" w:color="auto" w:sz="0" w:space="0"/>
                <w:left w:val="none" w:color="auto" w:sz="0" w:space="15"/>
                <w:bottom w:val="none" w:color="auto" w:sz="0" w:space="0"/>
                <w:right w:val="none" w:color="auto" w:sz="0" w:space="15"/>
              </w:pBdr>
              <w:spacing w:before="200" w:after="0" w:line="360" w:lineRule="atLeast"/>
              <w:ind w:left="2120" w:right="300"/>
              <w:rPr>
                <w:rStyle w:val="divdocumentright-box"/>
                <w:rFonts w:ascii="Century Gothic" w:hAnsi="Century Gothic" w:eastAsia="Century Gothic" w:cs="Century Gothic"/>
                <w:sz w:val="22"/>
                <w:szCs w:val="22"/>
                <w:bdr w:val="none" w:color="auto" w:sz="0" w:space="0"/>
                <w:vertAlign w:val="baseline"/>
              </w:rPr>
            </w:pPr>
            <w:r>
              <w:rPr>
                <w:rStyle w:val="divdocumentright-box"/>
                <w:rFonts w:ascii="Century Gothic" w:hAnsi="Century Gothic" w:eastAsia="Century Gothic" w:cs="Century Gothic"/>
                <w:sz w:val="22"/>
                <w:szCs w:val="22"/>
                <w:bdr w:val="none" w:color="auto" w:sz="0" w:space="0"/>
                <w:vertAlign w:val="baseline"/>
              </w:rPr>
              <w:t>React Js</w:t>
            </w:r>
          </w:p>
          <w:p w14:paraId="09279463" wp14:textId="77777777">
            <w:pPr>
              <w:pStyle w:val="p"/>
              <w:pBdr>
                <w:top w:val="none" w:color="auto" w:sz="0" w:space="0"/>
                <w:left w:val="none" w:color="auto" w:sz="0" w:space="15"/>
                <w:bottom w:val="none" w:color="auto" w:sz="0" w:space="0"/>
                <w:right w:val="none" w:color="auto" w:sz="0" w:space="15"/>
              </w:pBdr>
              <w:spacing w:before="200" w:after="0" w:line="360" w:lineRule="atLeast"/>
              <w:ind w:left="2120" w:right="300"/>
              <w:rPr>
                <w:rStyle w:val="divdocumentright-box"/>
                <w:rFonts w:ascii="Century Gothic" w:hAnsi="Century Gothic" w:eastAsia="Century Gothic" w:cs="Century Gothic"/>
                <w:sz w:val="22"/>
                <w:szCs w:val="22"/>
                <w:bdr w:val="none" w:color="auto" w:sz="0" w:space="0"/>
                <w:vertAlign w:val="baseline"/>
              </w:rPr>
            </w:pPr>
            <w:r>
              <w:rPr>
                <w:rStyle w:val="divdocumentright-box"/>
                <w:rFonts w:ascii="Century Gothic" w:hAnsi="Century Gothic" w:eastAsia="Century Gothic" w:cs="Century Gothic"/>
                <w:sz w:val="22"/>
                <w:szCs w:val="22"/>
                <w:bdr w:val="none" w:color="auto" w:sz="0" w:space="0"/>
                <w:vertAlign w:val="baseline"/>
              </w:rPr>
              <w:t>TypeScript</w:t>
            </w:r>
          </w:p>
          <w:p w14:paraId="388641FA" wp14:textId="77777777">
            <w:pPr>
              <w:pStyle w:val="p"/>
              <w:pBdr>
                <w:top w:val="none" w:color="auto" w:sz="0" w:space="0"/>
                <w:left w:val="none" w:color="auto" w:sz="0" w:space="15"/>
                <w:bottom w:val="none" w:color="auto" w:sz="0" w:space="0"/>
                <w:right w:val="none" w:color="auto" w:sz="0" w:space="15"/>
              </w:pBdr>
              <w:spacing w:before="200" w:after="0" w:line="360" w:lineRule="atLeast"/>
              <w:ind w:left="2120" w:right="300"/>
              <w:rPr>
                <w:rStyle w:val="divdocumentright-box"/>
                <w:rFonts w:ascii="Century Gothic" w:hAnsi="Century Gothic" w:eastAsia="Century Gothic" w:cs="Century Gothic"/>
                <w:sz w:val="22"/>
                <w:szCs w:val="22"/>
                <w:bdr w:val="none" w:color="auto" w:sz="0" w:space="0"/>
                <w:vertAlign w:val="baseline"/>
              </w:rPr>
            </w:pPr>
            <w:r>
              <w:rPr>
                <w:rStyle w:val="divdocumentright-box"/>
                <w:rFonts w:ascii="Century Gothic" w:hAnsi="Century Gothic" w:eastAsia="Century Gothic" w:cs="Century Gothic"/>
                <w:sz w:val="22"/>
                <w:szCs w:val="22"/>
                <w:bdr w:val="none" w:color="auto" w:sz="0" w:space="0"/>
                <w:vertAlign w:val="baseline"/>
              </w:rPr>
              <w:t>NodeJS</w:t>
            </w:r>
          </w:p>
          <w:p w14:paraId="1F193339" wp14:textId="77777777">
            <w:pPr>
              <w:pStyle w:val="p"/>
              <w:pBdr>
                <w:top w:val="none" w:color="auto" w:sz="0" w:space="0"/>
                <w:left w:val="none" w:color="auto" w:sz="0" w:space="15"/>
                <w:bottom w:val="none" w:color="auto" w:sz="0" w:space="0"/>
                <w:right w:val="none" w:color="auto" w:sz="0" w:space="15"/>
              </w:pBdr>
              <w:spacing w:before="200" w:after="0" w:line="360" w:lineRule="atLeast"/>
              <w:ind w:left="2120" w:right="300"/>
              <w:rPr>
                <w:rStyle w:val="divdocumentright-box"/>
                <w:rFonts w:ascii="Century Gothic" w:hAnsi="Century Gothic" w:eastAsia="Century Gothic" w:cs="Century Gothic"/>
                <w:sz w:val="22"/>
                <w:szCs w:val="22"/>
                <w:bdr w:val="none" w:color="auto" w:sz="0" w:space="0"/>
                <w:vertAlign w:val="baseline"/>
              </w:rPr>
            </w:pPr>
            <w:r>
              <w:rPr>
                <w:rStyle w:val="divdocumentright-box"/>
                <w:rFonts w:ascii="Century Gothic" w:hAnsi="Century Gothic" w:eastAsia="Century Gothic" w:cs="Century Gothic"/>
                <w:sz w:val="22"/>
                <w:szCs w:val="22"/>
                <w:bdr w:val="none" w:color="auto" w:sz="0" w:space="0"/>
                <w:vertAlign w:val="baseline"/>
              </w:rPr>
              <w:t>Next.JS</w:t>
            </w:r>
          </w:p>
          <w:p w14:paraId="49C4710B" wp14:textId="77777777">
            <w:pPr>
              <w:pStyle w:val="p"/>
              <w:pBdr>
                <w:top w:val="none" w:color="auto" w:sz="0" w:space="0"/>
                <w:left w:val="none" w:color="auto" w:sz="0" w:space="15"/>
                <w:bottom w:val="none" w:color="auto" w:sz="0" w:space="0"/>
                <w:right w:val="none" w:color="auto" w:sz="0" w:space="15"/>
              </w:pBdr>
              <w:spacing w:before="200" w:after="0" w:line="360" w:lineRule="atLeast"/>
              <w:ind w:left="2120" w:right="300"/>
              <w:rPr>
                <w:rStyle w:val="divdocumentright-box"/>
                <w:rFonts w:ascii="Century Gothic" w:hAnsi="Century Gothic" w:eastAsia="Century Gothic" w:cs="Century Gothic"/>
                <w:sz w:val="22"/>
                <w:szCs w:val="22"/>
                <w:bdr w:val="none" w:color="auto" w:sz="0" w:space="0"/>
                <w:vertAlign w:val="baseline"/>
              </w:rPr>
            </w:pPr>
            <w:r>
              <w:rPr>
                <w:rStyle w:val="divdocumentright-box"/>
                <w:rFonts w:ascii="Century Gothic" w:hAnsi="Century Gothic" w:eastAsia="Century Gothic" w:cs="Century Gothic"/>
                <w:sz w:val="22"/>
                <w:szCs w:val="22"/>
                <w:bdr w:val="none" w:color="auto" w:sz="0" w:space="0"/>
                <w:vertAlign w:val="baseline"/>
              </w:rPr>
              <w:t>Django</w:t>
            </w:r>
          </w:p>
          <w:p w14:paraId="6042685B" wp14:textId="77777777">
            <w:pPr>
              <w:pStyle w:val="p"/>
              <w:pBdr>
                <w:top w:val="none" w:color="auto" w:sz="0" w:space="0"/>
                <w:left w:val="none" w:color="auto" w:sz="0" w:space="15"/>
                <w:bottom w:val="none" w:color="auto" w:sz="0" w:space="0"/>
                <w:right w:val="none" w:color="auto" w:sz="0" w:space="15"/>
              </w:pBdr>
              <w:spacing w:before="200" w:after="0" w:line="360" w:lineRule="atLeast"/>
              <w:ind w:left="2120" w:right="300"/>
              <w:rPr>
                <w:rStyle w:val="divdocumentright-box"/>
                <w:rFonts w:ascii="Century Gothic" w:hAnsi="Century Gothic" w:eastAsia="Century Gothic" w:cs="Century Gothic"/>
                <w:sz w:val="22"/>
                <w:szCs w:val="22"/>
                <w:bdr w:val="none" w:color="auto" w:sz="0" w:space="0"/>
                <w:vertAlign w:val="baseline"/>
              </w:rPr>
            </w:pPr>
            <w:proofErr w:type="spellStart"/>
            <w:r>
              <w:rPr>
                <w:rStyle w:val="divdocumentright-box"/>
                <w:rFonts w:ascii="Century Gothic" w:hAnsi="Century Gothic" w:eastAsia="Century Gothic" w:cs="Century Gothic"/>
                <w:sz w:val="22"/>
                <w:szCs w:val="22"/>
                <w:bdr w:val="none" w:color="auto" w:sz="0" w:space="0"/>
                <w:vertAlign w:val="baseline"/>
              </w:rPr>
              <w:t xml:space="preserve">Graphql</w:t>
            </w:r>
            <w:proofErr w:type="spellEnd"/>
            <w:r>
              <w:rPr>
                <w:rStyle w:val="divdocumentright-box"/>
                <w:rFonts w:ascii="Century Gothic" w:hAnsi="Century Gothic" w:eastAsia="Century Gothic" w:cs="Century Gothic"/>
                <w:sz w:val="22"/>
                <w:szCs w:val="22"/>
                <w:bdr w:val="none" w:color="auto" w:sz="0" w:space="0"/>
                <w:vertAlign w:val="baseline"/>
              </w:rPr>
              <w:t xml:space="preserve"> </w:t>
            </w:r>
          </w:p>
          <w:p w:rsidR="59C06B49" w:rsidP="59C06B49" w:rsidRDefault="59C06B49" w14:paraId="74BE4EAB" w14:textId="1B8A3352">
            <w:pPr>
              <w:pStyle w:val="p"/>
              <w:spacing w:before="200" w:after="0" w:line="360" w:lineRule="atLeast"/>
              <w:ind w:left="2120" w:right="300"/>
              <w:rPr>
                <w:rStyle w:val="divdocumentright-box"/>
                <w:rFonts w:ascii="Century Gothic" w:hAnsi="Century Gothic" w:eastAsia="Century Gothic" w:cs="Century Gothic"/>
                <w:sz w:val="24"/>
                <w:szCs w:val="24"/>
                <w:vertAlign w:val="baseline"/>
              </w:rPr>
            </w:pPr>
            <w:r w:rsidRPr="59C06B49" w:rsidR="59C06B49">
              <w:rPr>
                <w:rStyle w:val="divdocumentright-box"/>
                <w:rFonts w:ascii="Century Gothic" w:hAnsi="Century Gothic" w:eastAsia="Century Gothic" w:cs="Century Gothic"/>
                <w:sz w:val="22"/>
                <w:szCs w:val="22"/>
                <w:vertAlign w:val="baseline"/>
              </w:rPr>
              <w:t>Temporal</w:t>
            </w:r>
          </w:p>
          <w:p w14:paraId="649CC1FA" wp14:textId="77777777">
            <w:pPr>
              <w:pStyle w:val="divdocumentsectiongapdiv"/>
              <w:pBdr>
                <w:top w:val="none" w:color="auto" w:sz="0" w:space="0"/>
                <w:left w:val="none" w:color="auto" w:sz="0" w:space="0"/>
                <w:bottom w:val="none" w:color="auto" w:sz="0" w:space="0"/>
                <w:right w:val="none" w:color="auto" w:sz="0" w:space="0"/>
              </w:pBdr>
              <w:spacing w:before="0" w:after="0"/>
              <w:ind w:left="0" w:right="0"/>
              <w:rPr>
                <w:rStyle w:val="divdocumentright-box"/>
                <w:rFonts w:ascii="Century Gothic" w:hAnsi="Century Gothic" w:eastAsia="Century Gothic" w:cs="Century Gothic"/>
                <w:sz w:val="14"/>
                <w:szCs w:val="14"/>
                <w:bdr w:val="none" w:color="auto" w:sz="0" w:space="0"/>
                <w:vertAlign w:val="baseline"/>
              </w:rPr>
            </w:pPr>
            <w:r>
              <w:rPr>
                <w:rStyle w:val="divdocumentright-box"/>
                <w:rFonts w:ascii="Century Gothic" w:hAnsi="Century Gothic" w:eastAsia="Century Gothic" w:cs="Century Gothic"/>
                <w:sz w:val="14"/>
                <w:szCs w:val="14"/>
                <w:bdr w:val="none" w:color="auto" w:sz="0" w:space="0"/>
                <w:vertAlign w:val="baseline"/>
              </w:rPr>
              <w:t> </w:t>
            </w:r>
          </w:p>
          <w:tbl>
            <w:tblPr>
              <w:tblStyle w:val="divdocumentleft-boxdivheading"/>
              <w:tblW w:w="5000" w:type="pct"/>
              <w:tblCellSpacing w:w="0" w:type="dxa"/>
              <w:tblBorders>
                <w:top w:val="single" w:color="D5D6D6" w:sz="8" w:space="0"/>
                <w:bottom w:val="single" w:color="D5D6D6" w:sz="8" w:space="0"/>
              </w:tblBorders>
              <w:tblLayout w:type="fixed"/>
              <w:tblCellMar>
                <w:top w:w="160" w:type="dxa"/>
                <w:left w:w="0" w:type="dxa"/>
                <w:bottom w:w="160" w:type="dxa"/>
                <w:right w:w="0" w:type="dxa"/>
              </w:tblCellMar>
              <w:tblLook w:val="05E0"/>
            </w:tblPr>
            <w:tblGrid>
              <w:gridCol w:w="8560"/>
            </w:tblGrid>
            <w:tr w14:paraId="3E5D66FF" wp14:textId="77777777">
              <w:tblPrEx>
                <w:tblW w:w="5000" w:type="pct"/>
                <w:tblCellSpacing w:w="0" w:type="dxa"/>
                <w:tblBorders>
                  <w:top w:val="single" w:color="D5D6D6" w:sz="8" w:space="0"/>
                  <w:bottom w:val="single" w:color="D5D6D6" w:sz="8" w:space="0"/>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14:paraId="7F84EA7B" wp14:textId="77777777">
                  <w:pPr>
                    <w:pStyle w:val="divdocumentleft-boxdivsectiontitleParagraph"/>
                    <w:pBdr>
                      <w:top w:val="none" w:color="auto" w:sz="0" w:space="3"/>
                      <w:left w:val="none" w:color="auto" w:sz="0" w:space="15"/>
                      <w:bottom w:val="none" w:color="auto" w:sz="0" w:space="3"/>
                      <w:right w:val="none" w:color="auto" w:sz="0" w:space="15"/>
                    </w:pBdr>
                    <w:shd w:val="clear" w:color="auto" w:fill="auto"/>
                    <w:spacing w:line="380" w:lineRule="atLeast"/>
                    <w:ind w:left="900" w:right="900"/>
                    <w:jc w:val="left"/>
                    <w:rPr>
                      <w:rStyle w:val="divdocumentleft-boxdivsectiontitle"/>
                      <w:rFonts w:ascii="Century Gothic" w:hAnsi="Century Gothic" w:eastAsia="Century Gothic" w:cs="Century Gothic"/>
                      <w:b/>
                      <w:bCs/>
                      <w:color w:val="002E58"/>
                      <w:spacing w:val="0"/>
                      <w:sz w:val="32"/>
                      <w:szCs w:val="32"/>
                      <w:bdr w:val="none" w:color="auto" w:sz="0" w:space="0"/>
                      <w:shd w:val="clear" w:color="auto" w:fill="auto"/>
                      <w:vertAlign w:val="baseline"/>
                    </w:rPr>
                  </w:pPr>
                  <w:r>
                    <w:rPr>
                      <w:rStyle w:val="divdocumentleft-boxdivsectiontitle"/>
                      <w:rFonts w:ascii="Century Gothic" w:hAnsi="Century Gothic" w:eastAsia="Century Gothic" w:cs="Century Gothic"/>
                      <w:b/>
                      <w:bCs/>
                      <w:color w:val="002E58"/>
                      <w:spacing w:val="0"/>
                      <w:sz w:val="32"/>
                      <w:szCs w:val="32"/>
                      <w:bdr w:val="none" w:color="auto" w:sz="0" w:space="0"/>
                      <w:shd w:val="clear" w:color="auto" w:fill="auto"/>
                      <w:vertAlign w:val="baseline"/>
                    </w:rPr>
                    <w:t>Work History</w:t>
                  </w:r>
                </w:p>
              </w:tc>
            </w:tr>
          </w:tbl>
          <w:p w14:paraId="10EF996B" wp14:textId="77777777">
            <w:pPr>
              <w:pStyle w:val="left-boxheadinggapdiv"/>
              <w:pBdr>
                <w:top w:val="none" w:color="auto" w:sz="0" w:space="0"/>
                <w:left w:val="none" w:color="auto" w:sz="0" w:space="0"/>
                <w:bottom w:val="none" w:color="auto" w:sz="0" w:space="0"/>
                <w:right w:val="none" w:color="auto" w:sz="0" w:space="0"/>
              </w:pBdr>
              <w:spacing w:before="0" w:after="0"/>
              <w:ind w:left="0" w:right="0"/>
              <w:rPr>
                <w:rStyle w:val="divdocumentright-box"/>
                <w:rFonts w:ascii="Century Gothic" w:hAnsi="Century Gothic" w:eastAsia="Century Gothic" w:cs="Century Gothic"/>
                <w:sz w:val="14"/>
                <w:szCs w:val="14"/>
                <w:bdr w:val="none" w:color="auto" w:sz="0" w:space="0"/>
                <w:vertAlign w:val="baseline"/>
              </w:rPr>
            </w:pPr>
            <w:r>
              <w:rPr>
                <w:rStyle w:val="divdocumentright-box"/>
                <w:rFonts w:ascii="Century Gothic" w:hAnsi="Century Gothic" w:eastAsia="Century Gothic" w:cs="Century Gothic"/>
                <w:bdr w:val="none" w:color="auto" w:sz="0" w:space="0"/>
                <w:vertAlign w:val="baseline"/>
              </w:rPr>
              <w:t> </w:t>
            </w: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rsidTr="59C06B49" w14:paraId="65F3ABAC" wp14:textId="77777777">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14:paraId="5E3886A4"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r>
                    <w:rPr>
                      <w:rStyle w:val="divdocumentemptycell"/>
                      <w:rFonts w:ascii="Century Gothic" w:hAnsi="Century Gothic" w:eastAsia="Century Gothic" w:cs="Century Gothic"/>
                      <w:color w:val="343434"/>
                      <w:spacing w:val="4"/>
                      <w:sz w:val="22"/>
                      <w:szCs w:val="22"/>
                      <w:bdr w:val="none" w:color="auto" w:sz="0" w:space="0"/>
                      <w:vertAlign w:val="baseline"/>
                    </w:rPr>
                    <w:t> </w:t>
                  </w:r>
                </w:p>
              </w:tc>
              <w:tc>
                <w:tcPr>
                  <w:tcW w:w="1300" w:type="dxa"/>
                  <w:tcMar>
                    <w:top w:w="0" w:type="dxa"/>
                    <w:left w:w="0" w:type="dxa"/>
                    <w:bottom w:w="0" w:type="dxa"/>
                    <w:right w:w="0" w:type="dxa"/>
                  </w:tcMar>
                  <w:vAlign w:val="top"/>
                  <w:hideMark/>
                </w:tcPr>
                <w:p w14:paraId="28DB9C81"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r>
                    <w:rPr>
                      <w:rStyle w:val="divdocumentjobdates"/>
                      <w:rFonts w:ascii="Century Gothic" w:hAnsi="Century Gothic" w:eastAsia="Century Gothic" w:cs="Century Gothic"/>
                      <w:color w:val="343434"/>
                      <w:spacing w:val="4"/>
                    </w:rPr>
                    <w:t>2020-05</w:t>
                  </w:r>
                  <w:r>
                    <w:rPr>
                      <w:rStyle w:val="span"/>
                      <w:rFonts w:ascii="Century Gothic" w:hAnsi="Century Gothic" w:eastAsia="Century Gothic" w:cs="Century Gothic"/>
                      <w:color w:val="343434"/>
                      <w:spacing w:val="4"/>
                      <w:sz w:val="22"/>
                      <w:szCs w:val="22"/>
                    </w:rPr>
                    <w:t xml:space="preserve"> - </w:t>
                  </w:r>
                  <w:r>
                    <w:rPr>
                      <w:rStyle w:val="divdocumentjobdates"/>
                      <w:rFonts w:ascii="Century Gothic" w:hAnsi="Century Gothic" w:eastAsia="Century Gothic" w:cs="Century Gothic"/>
                      <w:color w:val="343434"/>
                      <w:spacing w:val="4"/>
                    </w:rPr>
                    <w:t>Current</w:t>
                  </w:r>
                </w:p>
              </w:tc>
              <w:tc>
                <w:tcPr>
                  <w:tcW w:w="520" w:type="dxa"/>
                  <w:tcMar>
                    <w:top w:w="0" w:type="dxa"/>
                    <w:left w:w="0" w:type="dxa"/>
                    <w:bottom w:w="0" w:type="dxa"/>
                    <w:right w:w="0" w:type="dxa"/>
                  </w:tcMar>
                  <w:vAlign w:val="top"/>
                  <w:hideMark/>
                </w:tcPr>
                <w:p w14:paraId="4ECEB114" wp14:textId="77777777">
                  <w:pPr>
                    <w:pStyle w:val="divdocumentemptycellParagraph"/>
                    <w:spacing w:line="360" w:lineRule="atLeast"/>
                    <w:ind w:left="0" w:right="0"/>
                    <w:rPr>
                      <w:rStyle w:val="divdocumentright-boxpaddedlinedate-content"/>
                      <w:rFonts w:ascii="Century Gothic" w:hAnsi="Century Gothic" w:eastAsia="Century Gothic" w:cs="Century Gothic"/>
                      <w:color w:val="343434"/>
                      <w:spacing w:val="4"/>
                      <w:sz w:val="22"/>
                      <w:szCs w:val="22"/>
                      <w:bdr w:val="none" w:color="auto" w:sz="0" w:space="0"/>
                      <w:vertAlign w:val="baseline"/>
                    </w:rPr>
                  </w:pPr>
                  <w:r>
                    <w:rPr>
                      <w:rStyle w:val="divdocumentright-boxdatetablepindcell"/>
                      <w:rFonts w:ascii="Century Gothic" w:hAnsi="Century Gothic" w:eastAsia="Century Gothic" w:cs="Century Gothic"/>
                      <w:color w:val="343434"/>
                      <w:spacing w:val="4"/>
                      <w:sz w:val="22"/>
                      <w:szCs w:val="22"/>
                      <w:bdr w:val="none" w:color="auto" w:sz="0" w:space="0"/>
                      <w:vertAlign w:val="baseline"/>
                    </w:rPr>
                    <w:t> </w:t>
                  </w:r>
                </w:p>
              </w:tc>
              <w:tc>
                <w:tcPr>
                  <w:tcW w:w="6440" w:type="dxa"/>
                  <w:tcMar>
                    <w:top w:w="0" w:type="dxa"/>
                    <w:left w:w="0" w:type="dxa"/>
                    <w:bottom w:w="0" w:type="dxa"/>
                    <w:right w:w="0" w:type="dxa"/>
                  </w:tcMar>
                  <w:vAlign w:val="top"/>
                  <w:hideMark/>
                </w:tcPr>
                <w:p w14:paraId="4999A21E" wp14:textId="77777777">
                  <w:pPr>
                    <w:pStyle w:val="divdocumentright-boxsectionexperiencesinglecolumnpaddedline"/>
                    <w:spacing w:before="0" w:after="0" w:line="360" w:lineRule="atLeast"/>
                    <w:ind w:left="0" w:right="300"/>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jobtitle"/>
                      <w:rFonts w:ascii="Century Gothic" w:hAnsi="Century Gothic" w:eastAsia="Century Gothic" w:cs="Century Gothic"/>
                      <w:b w:val="1"/>
                      <w:bCs w:val="1"/>
                      <w:color w:val="343434"/>
                      <w:spacing w:val="4"/>
                    </w:rPr>
                    <w:t>Front end Developer</w:t>
                  </w:r>
                </w:p>
                <w:p w14:paraId="4C21EC9A" wp14:textId="77777777">
                  <w:pPr>
                    <w:pStyle w:val="divdocumentright-boxsectionexperiencesinglecolumnpaddedline"/>
                    <w:spacing w:before="80" w:after="0" w:line="360" w:lineRule="atLeast"/>
                    <w:ind w:left="0" w:right="300"/>
                    <w:rPr>
                      <w:rStyle w:val="divdocumentright-boxdatetablesinglecolumn"/>
                      <w:rFonts w:ascii="Century Gothic" w:hAnsi="Century Gothic" w:eastAsia="Century Gothic" w:cs="Century Gothic"/>
                      <w:i/>
                      <w:iCs/>
                      <w:color w:val="343434"/>
                      <w:spacing w:val="4"/>
                      <w:sz w:val="22"/>
                      <w:szCs w:val="22"/>
                      <w:bdr w:val="none" w:color="auto" w:sz="0" w:space="0"/>
                      <w:vertAlign w:val="baseline"/>
                    </w:rPr>
                  </w:pPr>
                  <w:r>
                    <w:rPr>
                      <w:rStyle w:val="span"/>
                      <w:rFonts w:ascii="Century Gothic" w:hAnsi="Century Gothic" w:eastAsia="Century Gothic" w:cs="Century Gothic"/>
                      <w:i/>
                      <w:iCs/>
                      <w:color w:val="343434"/>
                      <w:spacing w:val="4"/>
                      <w:sz w:val="22"/>
                      <w:szCs w:val="22"/>
                    </w:rPr>
                    <w:t>Srumanac</w:t>
                  </w:r>
                  <w:r>
                    <w:rPr>
                      <w:rStyle w:val="span"/>
                      <w:rFonts w:ascii="Century Gothic" w:hAnsi="Century Gothic" w:eastAsia="Century Gothic" w:cs="Century Gothic"/>
                      <w:i/>
                      <w:iCs/>
                      <w:color w:val="343434"/>
                      <w:spacing w:val="4"/>
                      <w:sz w:val="22"/>
                      <w:szCs w:val="22"/>
                    </w:rPr>
                    <w:t>,</w:t>
                  </w:r>
                  <w:r>
                    <w:rPr>
                      <w:rStyle w:val="divdocumentright-boxdatetablesinglecolumn"/>
                      <w:rFonts w:ascii="Century Gothic" w:hAnsi="Century Gothic" w:eastAsia="Century Gothic" w:cs="Century Gothic"/>
                      <w:i/>
                      <w:iCs/>
                      <w:color w:val="343434"/>
                      <w:spacing w:val="4"/>
                      <w:sz w:val="22"/>
                      <w:szCs w:val="22"/>
                      <w:bdr w:val="none" w:color="auto" w:sz="0" w:space="0"/>
                      <w:vertAlign w:val="baseline"/>
                    </w:rPr>
                    <w:t xml:space="preserve"> </w:t>
                  </w:r>
                  <w:r>
                    <w:rPr>
                      <w:rStyle w:val="span"/>
                      <w:rFonts w:ascii="Century Gothic" w:hAnsi="Century Gothic" w:eastAsia="Century Gothic" w:cs="Century Gothic"/>
                      <w:i/>
                      <w:iCs/>
                      <w:color w:val="343434"/>
                      <w:spacing w:val="4"/>
                      <w:sz w:val="22"/>
                      <w:szCs w:val="22"/>
                    </w:rPr>
                    <w:t>Abuja</w:t>
                  </w:r>
                  <w:r>
                    <w:rPr>
                      <w:rStyle w:val="span"/>
                      <w:rFonts w:ascii="Century Gothic" w:hAnsi="Century Gothic" w:eastAsia="Century Gothic" w:cs="Century Gothic"/>
                      <w:i/>
                      <w:iCs/>
                      <w:color w:val="343434"/>
                      <w:spacing w:val="4"/>
                      <w:sz w:val="22"/>
                      <w:szCs w:val="22"/>
                    </w:rPr>
                    <w:t xml:space="preserve">, </w:t>
                  </w:r>
                  <w:r>
                    <w:rPr>
                      <w:rStyle w:val="span"/>
                      <w:rFonts w:ascii="Century Gothic" w:hAnsi="Century Gothic" w:eastAsia="Century Gothic" w:cs="Century Gothic"/>
                      <w:i/>
                      <w:iCs/>
                      <w:color w:val="343434"/>
                      <w:spacing w:val="4"/>
                      <w:sz w:val="22"/>
                      <w:szCs w:val="22"/>
                    </w:rPr>
                    <w:t>Nigeria</w:t>
                  </w:r>
                </w:p>
                <w:p w14:paraId="0B5B6F1A" wp14:textId="77777777">
                  <w:pPr>
                    <w:pStyle w:val="divdocumentli"/>
                    <w:numPr>
                      <w:ilvl w:val="0"/>
                      <w:numId w:val="1"/>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Daily maintenance of websites, including debugging issues and performing speed tests</w:t>
                  </w:r>
                </w:p>
                <w:p w14:paraId="4373F026" wp14:textId="77777777">
                  <w:pPr>
                    <w:pStyle w:val="divdocumentli"/>
                    <w:numPr>
                      <w:ilvl w:val="0"/>
                      <w:numId w:val="1"/>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Implement UI designs created by the UX/product design team</w:t>
                  </w:r>
                </w:p>
                <w:p w14:paraId="338DE863" wp14:textId="77777777">
                  <w:pPr>
                    <w:pStyle w:val="divdocumentli"/>
                    <w:numPr>
                      <w:ilvl w:val="0"/>
                      <w:numId w:val="1"/>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Closely collaborate with project members to identify and fix problems</w:t>
                  </w:r>
                </w:p>
                <w:p w14:paraId="051819E6" wp14:textId="77777777">
                  <w:pPr>
                    <w:pStyle w:val="divdocumentli"/>
                    <w:numPr>
                      <w:ilvl w:val="0"/>
                      <w:numId w:val="1"/>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Implement web applications from concept through deployment</w:t>
                  </w:r>
                </w:p>
                <w:p w14:paraId="4853A307" wp14:textId="77777777">
                  <w:pPr>
                    <w:pStyle w:val="divdocumentli"/>
                    <w:numPr>
                      <w:ilvl w:val="0"/>
                      <w:numId w:val="1"/>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Implement responsive, mobile-first approach web applications which increased mobile traffic by 20%</w:t>
                  </w:r>
                </w:p>
                <w:p w14:paraId="44612500" wp14:textId="77777777">
                  <w:pPr>
                    <w:pStyle w:val="divdocumentli"/>
                    <w:numPr>
                      <w:ilvl w:val="0"/>
                      <w:numId w:val="1"/>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Collaborate with product team members to implement new feature developments</w:t>
                  </w:r>
                </w:p>
                <w:p w14:paraId="61081752" wp14:textId="77777777">
                  <w:pPr>
                    <w:pStyle w:val="divdocumentli"/>
                    <w:numPr>
                      <w:ilvl w:val="0"/>
                      <w:numId w:val="1"/>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Leading and contributing to technical and non-technical conversations towards the success of the business, thus driving client retention rate up by 50% my first two months</w:t>
                  </w:r>
                </w:p>
                <w:p w14:paraId="5472561F" wp14:textId="77777777">
                  <w:pPr>
                    <w:pStyle w:val="divdocumentli"/>
                    <w:numPr>
                      <w:ilvl w:val="0"/>
                      <w:numId w:val="1"/>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Reviewed code, debugged problems and corrected issues.</w:t>
                  </w:r>
                </w:p>
                <w:p w14:paraId="60831CB1" wp14:textId="77777777">
                  <w:pPr>
                    <w:pStyle w:val="divdocumentli"/>
                    <w:numPr>
                      <w:ilvl w:val="0"/>
                      <w:numId w:val="1"/>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Crafted SEO strategy and intuitive interface for site to achieve prominent rankings across top browser platforms.</w:t>
                  </w:r>
                </w:p>
              </w:tc>
            </w:tr>
          </w:tbl>
          <w:p w14:paraId="3DEEC669" wp14:textId="77777777">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rsidTr="59C06B49" w14:paraId="012DFA00" wp14:textId="77777777">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14:paraId="0D8BF348"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r>
                    <w:rPr>
                      <w:rStyle w:val="divdocumentemptycell"/>
                      <w:rFonts w:ascii="Century Gothic" w:hAnsi="Century Gothic" w:eastAsia="Century Gothic" w:cs="Century Gothic"/>
                      <w:color w:val="343434"/>
                      <w:spacing w:val="4"/>
                      <w:sz w:val="22"/>
                      <w:szCs w:val="22"/>
                      <w:bdr w:val="none" w:color="auto" w:sz="0" w:space="0"/>
                      <w:vertAlign w:val="baseline"/>
                    </w:rPr>
                    <w:t> </w:t>
                  </w:r>
                </w:p>
              </w:tc>
              <w:tc>
                <w:tcPr>
                  <w:tcW w:w="1300" w:type="dxa"/>
                  <w:tcMar>
                    <w:top w:w="200" w:type="dxa"/>
                    <w:left w:w="0" w:type="dxa"/>
                    <w:bottom w:w="0" w:type="dxa"/>
                    <w:right w:w="0" w:type="dxa"/>
                  </w:tcMar>
                  <w:vAlign w:val="top"/>
                  <w:hideMark/>
                </w:tcPr>
                <w:p w14:paraId="45B97A64"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r>
                    <w:rPr>
                      <w:rStyle w:val="divdocumentjobdates"/>
                      <w:rFonts w:ascii="Century Gothic" w:hAnsi="Century Gothic" w:eastAsia="Century Gothic" w:cs="Century Gothic"/>
                      <w:color w:val="343434"/>
                      <w:spacing w:val="4"/>
                    </w:rPr>
                    <w:t>2019-10</w:t>
                  </w:r>
                  <w:r>
                    <w:rPr>
                      <w:rStyle w:val="span"/>
                      <w:rFonts w:ascii="Century Gothic" w:hAnsi="Century Gothic" w:eastAsia="Century Gothic" w:cs="Century Gothic"/>
                      <w:color w:val="343434"/>
                      <w:spacing w:val="4"/>
                      <w:sz w:val="22"/>
                      <w:szCs w:val="22"/>
                    </w:rPr>
                    <w:t xml:space="preserve"> - </w:t>
                  </w:r>
                  <w:r>
                    <w:rPr>
                      <w:rStyle w:val="divdocumentjobdates"/>
                      <w:rFonts w:ascii="Century Gothic" w:hAnsi="Century Gothic" w:eastAsia="Century Gothic" w:cs="Century Gothic"/>
                      <w:color w:val="343434"/>
                      <w:spacing w:val="4"/>
                    </w:rPr>
                    <w:t>2020-04</w:t>
                  </w:r>
                </w:p>
              </w:tc>
              <w:tc>
                <w:tcPr>
                  <w:tcW w:w="520" w:type="dxa"/>
                  <w:tcMar>
                    <w:top w:w="200" w:type="dxa"/>
                    <w:left w:w="0" w:type="dxa"/>
                    <w:bottom w:w="0" w:type="dxa"/>
                    <w:right w:w="0" w:type="dxa"/>
                  </w:tcMar>
                  <w:vAlign w:val="top"/>
                  <w:hideMark/>
                </w:tcPr>
                <w:p w14:paraId="5EDB29A5" wp14:textId="77777777">
                  <w:pPr>
                    <w:pStyle w:val="divdocumentemptycellParagraph"/>
                    <w:spacing w:line="360" w:lineRule="atLeast"/>
                    <w:ind w:left="0" w:right="0"/>
                    <w:rPr>
                      <w:rStyle w:val="divdocumentright-boxpaddedlinedate-content"/>
                      <w:rFonts w:ascii="Century Gothic" w:hAnsi="Century Gothic" w:eastAsia="Century Gothic" w:cs="Century Gothic"/>
                      <w:color w:val="343434"/>
                      <w:spacing w:val="4"/>
                      <w:sz w:val="22"/>
                      <w:szCs w:val="22"/>
                      <w:bdr w:val="none" w:color="auto" w:sz="0" w:space="0"/>
                      <w:vertAlign w:val="baseline"/>
                    </w:rPr>
                  </w:pPr>
                  <w:r>
                    <w:rPr>
                      <w:rStyle w:val="divdocumentright-boxdatetablepindcell"/>
                      <w:rFonts w:ascii="Century Gothic" w:hAnsi="Century Gothic" w:eastAsia="Century Gothic" w:cs="Century Gothic"/>
                      <w:color w:val="343434"/>
                      <w:spacing w:val="4"/>
                      <w:sz w:val="22"/>
                      <w:szCs w:val="22"/>
                      <w:bdr w:val="none" w:color="auto" w:sz="0" w:space="0"/>
                      <w:vertAlign w:val="baseline"/>
                    </w:rPr>
                    <w:t> </w:t>
                  </w:r>
                </w:p>
              </w:tc>
              <w:tc>
                <w:tcPr>
                  <w:tcW w:w="6440" w:type="dxa"/>
                  <w:tcMar>
                    <w:top w:w="200" w:type="dxa"/>
                    <w:left w:w="0" w:type="dxa"/>
                    <w:bottom w:w="0" w:type="dxa"/>
                    <w:right w:w="0" w:type="dxa"/>
                  </w:tcMar>
                  <w:vAlign w:val="top"/>
                  <w:hideMark/>
                </w:tcPr>
                <w:p w14:paraId="2E4D3FF9" wp14:textId="77777777">
                  <w:pPr>
                    <w:pStyle w:val="divdocumentright-boxsectionexperiencesinglecolumnpaddedline"/>
                    <w:spacing w:before="0" w:after="0" w:line="360" w:lineRule="atLeast"/>
                    <w:ind w:left="0" w:right="300"/>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jobtitle"/>
                      <w:rFonts w:ascii="Century Gothic" w:hAnsi="Century Gothic" w:eastAsia="Century Gothic" w:cs="Century Gothic"/>
                      <w:b w:val="1"/>
                      <w:bCs w:val="1"/>
                      <w:color w:val="343434"/>
                      <w:spacing w:val="4"/>
                    </w:rPr>
                    <w:t>Front end developer</w:t>
                  </w:r>
                </w:p>
                <w:p w14:paraId="1AB4828A" wp14:textId="77777777">
                  <w:pPr>
                    <w:pStyle w:val="divdocumentright-boxsectionexperiencesinglecolumnpaddedline"/>
                    <w:spacing w:before="80" w:after="0" w:line="360" w:lineRule="atLeast"/>
                    <w:ind w:left="0" w:right="300"/>
                    <w:rPr>
                      <w:rStyle w:val="divdocumentright-boxdatetablesinglecolumn"/>
                      <w:rFonts w:ascii="Century Gothic" w:hAnsi="Century Gothic" w:eastAsia="Century Gothic" w:cs="Century Gothic"/>
                      <w:i/>
                      <w:iCs/>
                      <w:color w:val="343434"/>
                      <w:spacing w:val="4"/>
                      <w:sz w:val="22"/>
                      <w:szCs w:val="22"/>
                      <w:bdr w:val="none" w:color="auto" w:sz="0" w:space="0"/>
                      <w:vertAlign w:val="baseline"/>
                    </w:rPr>
                  </w:pPr>
                  <w:r>
                    <w:rPr>
                      <w:rStyle w:val="span"/>
                      <w:rFonts w:ascii="Century Gothic" w:hAnsi="Century Gothic" w:eastAsia="Century Gothic" w:cs="Century Gothic"/>
                      <w:i/>
                      <w:iCs/>
                      <w:color w:val="343434"/>
                      <w:spacing w:val="4"/>
                      <w:sz w:val="22"/>
                      <w:szCs w:val="22"/>
                    </w:rPr>
                    <w:t>Savannah Health Systems Innovations</w:t>
                  </w:r>
                  <w:r>
                    <w:rPr>
                      <w:rStyle w:val="span"/>
                      <w:rFonts w:ascii="Century Gothic" w:hAnsi="Century Gothic" w:eastAsia="Century Gothic" w:cs="Century Gothic"/>
                      <w:i/>
                      <w:iCs/>
                      <w:color w:val="343434"/>
                      <w:spacing w:val="4"/>
                      <w:sz w:val="22"/>
                      <w:szCs w:val="22"/>
                    </w:rPr>
                    <w:t>,</w:t>
                  </w:r>
                  <w:r>
                    <w:rPr>
                      <w:rStyle w:val="divdocumentright-boxdatetablesinglecolumn"/>
                      <w:rFonts w:ascii="Century Gothic" w:hAnsi="Century Gothic" w:eastAsia="Century Gothic" w:cs="Century Gothic"/>
                      <w:i/>
                      <w:iCs/>
                      <w:color w:val="343434"/>
                      <w:spacing w:val="4"/>
                      <w:sz w:val="22"/>
                      <w:szCs w:val="22"/>
                      <w:bdr w:val="none" w:color="auto" w:sz="0" w:space="0"/>
                      <w:vertAlign w:val="baseline"/>
                    </w:rPr>
                    <w:t xml:space="preserve"> </w:t>
                  </w:r>
                  <w:r>
                    <w:rPr>
                      <w:rStyle w:val="span"/>
                      <w:rFonts w:ascii="Century Gothic" w:hAnsi="Century Gothic" w:eastAsia="Century Gothic" w:cs="Century Gothic"/>
                      <w:i/>
                      <w:iCs/>
                      <w:color w:val="343434"/>
                      <w:spacing w:val="4"/>
                      <w:sz w:val="22"/>
                      <w:szCs w:val="22"/>
                    </w:rPr>
                    <w:t>Abuja</w:t>
                  </w:r>
                  <w:r>
                    <w:rPr>
                      <w:rStyle w:val="span"/>
                      <w:rFonts w:ascii="Century Gothic" w:hAnsi="Century Gothic" w:eastAsia="Century Gothic" w:cs="Century Gothic"/>
                      <w:i/>
                      <w:iCs/>
                      <w:color w:val="343434"/>
                      <w:spacing w:val="4"/>
                      <w:sz w:val="22"/>
                      <w:szCs w:val="22"/>
                    </w:rPr>
                    <w:t xml:space="preserve">, </w:t>
                  </w:r>
                  <w:r>
                    <w:rPr>
                      <w:rStyle w:val="span"/>
                      <w:rFonts w:ascii="Century Gothic" w:hAnsi="Century Gothic" w:eastAsia="Century Gothic" w:cs="Century Gothic"/>
                      <w:i/>
                      <w:iCs/>
                      <w:color w:val="343434"/>
                      <w:spacing w:val="4"/>
                      <w:sz w:val="22"/>
                      <w:szCs w:val="22"/>
                    </w:rPr>
                    <w:t>Nigeria</w:t>
                  </w:r>
                </w:p>
                <w:p w14:paraId="22C2D523" wp14:textId="77777777">
                  <w:pPr>
                    <w:pStyle w:val="divdocumentli"/>
                    <w:numPr>
                      <w:ilvl w:val="0"/>
                      <w:numId w:val="2"/>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Daily maintenance of websites, including debugging issues and performing speed tests</w:t>
                  </w:r>
                </w:p>
                <w:p w14:paraId="0363B2E4" wp14:textId="77777777">
                  <w:pPr>
                    <w:pStyle w:val="divdocumentli"/>
                    <w:numPr>
                      <w:ilvl w:val="0"/>
                      <w:numId w:val="2"/>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Worked with a team of engineers to completely recreate our entire site from scratch</w:t>
                  </w:r>
                </w:p>
                <w:p w14:paraId="014811FD" wp14:textId="77777777">
                  <w:pPr>
                    <w:pStyle w:val="divdocumentli"/>
                    <w:numPr>
                      <w:ilvl w:val="0"/>
                      <w:numId w:val="2"/>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We wrote some of our codebases in Python/Django so I had to adapt to the shift in technology in order to make myself</w:t>
                  </w:r>
                </w:p>
                <w:p w14:paraId="1813A56E" wp14:textId="77777777">
                  <w:pPr>
                    <w:pStyle w:val="divdocumentli"/>
                    <w:numPr>
                      <w:ilvl w:val="0"/>
                      <w:numId w:val="2"/>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Worked with a team of engineers to completely recreate our entire site from scratch</w:t>
                  </w:r>
                </w:p>
                <w:p w14:paraId="198D8EF3" wp14:textId="77777777">
                  <w:pPr>
                    <w:pStyle w:val="divdocumentli"/>
                    <w:numPr>
                      <w:ilvl w:val="0"/>
                      <w:numId w:val="2"/>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Worked with a team of engineers to develop ERP systems for different organizations</w:t>
                  </w:r>
                </w:p>
                <w:p w14:paraId="735763B6" wp14:textId="77777777">
                  <w:pPr>
                    <w:pStyle w:val="divdocumentli"/>
                    <w:numPr>
                      <w:ilvl w:val="0"/>
                      <w:numId w:val="2"/>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Collaborated with product team members to implement new feature developments</w:t>
                  </w:r>
                </w:p>
                <w:p w14:paraId="6D761670" wp14:textId="77777777">
                  <w:pPr>
                    <w:pStyle w:val="divdocumentli"/>
                    <w:numPr>
                      <w:ilvl w:val="0"/>
                      <w:numId w:val="2"/>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Took concepts and produced design mockups and prototypes to strengthen designs, enhance user experiences and improve site interactions.</w:t>
                  </w:r>
                </w:p>
                <w:p w14:paraId="73B3D40A" wp14:textId="77777777">
                  <w:pPr>
                    <w:pStyle w:val="divdocumentli"/>
                    <w:numPr>
                      <w:ilvl w:val="0"/>
                      <w:numId w:val="2"/>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Contributed ideas and suggestions in team meetings and delivered updates on deadlines, designs and enhancements.</w:t>
                  </w:r>
                </w:p>
              </w:tc>
            </w:tr>
          </w:tbl>
          <w:p w14:paraId="3656B9AB" wp14:textId="77777777">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14:paraId="13A060D4" wp14:textId="77777777">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14:paraId="4474F8A0"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r>
                    <w:rPr>
                      <w:rStyle w:val="divdocumentemptycell"/>
                      <w:rFonts w:ascii="Century Gothic" w:hAnsi="Century Gothic" w:eastAsia="Century Gothic" w:cs="Century Gothic"/>
                      <w:color w:val="343434"/>
                      <w:spacing w:val="4"/>
                      <w:sz w:val="22"/>
                      <w:szCs w:val="22"/>
                      <w:bdr w:val="none" w:color="auto" w:sz="0" w:space="0"/>
                      <w:vertAlign w:val="baseline"/>
                    </w:rPr>
                    <w:t> </w:t>
                  </w:r>
                </w:p>
              </w:tc>
              <w:tc>
                <w:tcPr>
                  <w:tcW w:w="1300" w:type="dxa"/>
                  <w:tcMar>
                    <w:top w:w="200" w:type="dxa"/>
                    <w:left w:w="0" w:type="dxa"/>
                    <w:bottom w:w="0" w:type="dxa"/>
                    <w:right w:w="0" w:type="dxa"/>
                  </w:tcMar>
                  <w:vAlign w:val="top"/>
                  <w:hideMark/>
                </w:tcPr>
                <w:p w14:paraId="7CB8C6AC"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r>
                    <w:rPr>
                      <w:rStyle w:val="divdocumentjobdates"/>
                      <w:rFonts w:ascii="Century Gothic" w:hAnsi="Century Gothic" w:eastAsia="Century Gothic" w:cs="Century Gothic"/>
                      <w:color w:val="343434"/>
                      <w:spacing w:val="4"/>
                    </w:rPr>
                    <w:t>2016-09</w:t>
                  </w:r>
                  <w:r>
                    <w:rPr>
                      <w:rStyle w:val="span"/>
                      <w:rFonts w:ascii="Century Gothic" w:hAnsi="Century Gothic" w:eastAsia="Century Gothic" w:cs="Century Gothic"/>
                      <w:color w:val="343434"/>
                      <w:spacing w:val="4"/>
                      <w:sz w:val="22"/>
                      <w:szCs w:val="22"/>
                    </w:rPr>
                    <w:t xml:space="preserve"> - </w:t>
                  </w:r>
                  <w:r>
                    <w:rPr>
                      <w:rStyle w:val="divdocumentjobdates"/>
                      <w:rFonts w:ascii="Century Gothic" w:hAnsi="Century Gothic" w:eastAsia="Century Gothic" w:cs="Century Gothic"/>
                      <w:color w:val="343434"/>
                      <w:spacing w:val="4"/>
                    </w:rPr>
                    <w:t>2019-07</w:t>
                  </w:r>
                </w:p>
              </w:tc>
              <w:tc>
                <w:tcPr>
                  <w:tcW w:w="520" w:type="dxa"/>
                  <w:tcMar>
                    <w:top w:w="200" w:type="dxa"/>
                    <w:left w:w="0" w:type="dxa"/>
                    <w:bottom w:w="0" w:type="dxa"/>
                    <w:right w:w="0" w:type="dxa"/>
                  </w:tcMar>
                  <w:vAlign w:val="top"/>
                  <w:hideMark/>
                </w:tcPr>
                <w:p w14:paraId="5E6F60B5" wp14:textId="77777777">
                  <w:pPr>
                    <w:pStyle w:val="divdocumentemptycellParagraph"/>
                    <w:spacing w:line="360" w:lineRule="atLeast"/>
                    <w:ind w:left="0" w:right="0"/>
                    <w:rPr>
                      <w:rStyle w:val="divdocumentright-boxpaddedlinedate-content"/>
                      <w:rFonts w:ascii="Century Gothic" w:hAnsi="Century Gothic" w:eastAsia="Century Gothic" w:cs="Century Gothic"/>
                      <w:color w:val="343434"/>
                      <w:spacing w:val="4"/>
                      <w:sz w:val="22"/>
                      <w:szCs w:val="22"/>
                      <w:bdr w:val="none" w:color="auto" w:sz="0" w:space="0"/>
                      <w:vertAlign w:val="baseline"/>
                    </w:rPr>
                  </w:pPr>
                  <w:r>
                    <w:rPr>
                      <w:rStyle w:val="divdocumentright-boxdatetablepindcell"/>
                      <w:rFonts w:ascii="Century Gothic" w:hAnsi="Century Gothic" w:eastAsia="Century Gothic" w:cs="Century Gothic"/>
                      <w:color w:val="343434"/>
                      <w:spacing w:val="4"/>
                      <w:sz w:val="22"/>
                      <w:szCs w:val="22"/>
                      <w:bdr w:val="none" w:color="auto" w:sz="0" w:space="0"/>
                      <w:vertAlign w:val="baseline"/>
                    </w:rPr>
                    <w:t> </w:t>
                  </w:r>
                </w:p>
              </w:tc>
              <w:tc>
                <w:tcPr>
                  <w:tcW w:w="6440" w:type="dxa"/>
                  <w:tcMar>
                    <w:top w:w="200" w:type="dxa"/>
                    <w:left w:w="0" w:type="dxa"/>
                    <w:bottom w:w="0" w:type="dxa"/>
                    <w:right w:w="0" w:type="dxa"/>
                  </w:tcMar>
                  <w:vAlign w:val="top"/>
                  <w:hideMark/>
                </w:tcPr>
                <w:p w14:paraId="32D3544C" wp14:textId="77777777">
                  <w:pPr>
                    <w:pStyle w:val="divdocumentright-boxsectionexperiencesinglecolumnpaddedline"/>
                    <w:spacing w:before="0" w:after="0" w:line="360" w:lineRule="atLeast"/>
                    <w:ind w:left="0" w:right="300"/>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jobtitle"/>
                      <w:rFonts w:ascii="Century Gothic" w:hAnsi="Century Gothic" w:eastAsia="Century Gothic" w:cs="Century Gothic"/>
                      <w:b/>
                      <w:bCs/>
                      <w:color w:val="343434"/>
                      <w:spacing w:val="4"/>
                    </w:rPr>
                    <w:t>Front-end Developer</w:t>
                  </w:r>
                </w:p>
                <w:p w14:paraId="7D68CD85" wp14:textId="77777777">
                  <w:pPr>
                    <w:pStyle w:val="divdocumentright-boxsectionexperiencesinglecolumnpaddedline"/>
                    <w:spacing w:before="80" w:after="0" w:line="360" w:lineRule="atLeast"/>
                    <w:ind w:left="0" w:right="300"/>
                    <w:rPr>
                      <w:rStyle w:val="divdocumentright-boxdatetablesinglecolumn"/>
                      <w:rFonts w:ascii="Century Gothic" w:hAnsi="Century Gothic" w:eastAsia="Century Gothic" w:cs="Century Gothic"/>
                      <w:i/>
                      <w:iCs/>
                      <w:color w:val="343434"/>
                      <w:spacing w:val="4"/>
                      <w:sz w:val="22"/>
                      <w:szCs w:val="22"/>
                      <w:bdr w:val="none" w:color="auto" w:sz="0" w:space="0"/>
                      <w:vertAlign w:val="baseline"/>
                    </w:rPr>
                  </w:pPr>
                  <w:r>
                    <w:rPr>
                      <w:rStyle w:val="span"/>
                      <w:rFonts w:ascii="Century Gothic" w:hAnsi="Century Gothic" w:eastAsia="Century Gothic" w:cs="Century Gothic"/>
                      <w:i/>
                      <w:iCs/>
                      <w:color w:val="343434"/>
                      <w:spacing w:val="4"/>
                      <w:sz w:val="22"/>
                      <w:szCs w:val="22"/>
                    </w:rPr>
                    <w:t>UVK</w:t>
                  </w:r>
                  <w:r>
                    <w:rPr>
                      <w:rStyle w:val="span"/>
                      <w:rFonts w:ascii="Century Gothic" w:hAnsi="Century Gothic" w:eastAsia="Century Gothic" w:cs="Century Gothic"/>
                      <w:i/>
                      <w:iCs/>
                      <w:color w:val="343434"/>
                      <w:spacing w:val="4"/>
                      <w:sz w:val="22"/>
                      <w:szCs w:val="22"/>
                    </w:rPr>
                    <w:t>,</w:t>
                  </w:r>
                  <w:r>
                    <w:rPr>
                      <w:rStyle w:val="divdocumentright-boxdatetablesinglecolumn"/>
                      <w:rFonts w:ascii="Century Gothic" w:hAnsi="Century Gothic" w:eastAsia="Century Gothic" w:cs="Century Gothic"/>
                      <w:i/>
                      <w:iCs/>
                      <w:color w:val="343434"/>
                      <w:spacing w:val="4"/>
                      <w:sz w:val="22"/>
                      <w:szCs w:val="22"/>
                      <w:bdr w:val="none" w:color="auto" w:sz="0" w:space="0"/>
                      <w:vertAlign w:val="baseline"/>
                    </w:rPr>
                    <w:t xml:space="preserve"> </w:t>
                  </w:r>
                  <w:r>
                    <w:rPr>
                      <w:rStyle w:val="span"/>
                      <w:rFonts w:ascii="Century Gothic" w:hAnsi="Century Gothic" w:eastAsia="Century Gothic" w:cs="Century Gothic"/>
                      <w:i/>
                      <w:iCs/>
                      <w:color w:val="343434"/>
                      <w:spacing w:val="4"/>
                      <w:sz w:val="22"/>
                      <w:szCs w:val="22"/>
                    </w:rPr>
                    <w:t>Cotonou</w:t>
                  </w:r>
                  <w:r>
                    <w:rPr>
                      <w:rStyle w:val="span"/>
                      <w:rFonts w:ascii="Century Gothic" w:hAnsi="Century Gothic" w:eastAsia="Century Gothic" w:cs="Century Gothic"/>
                      <w:i/>
                      <w:iCs/>
                      <w:color w:val="343434"/>
                      <w:spacing w:val="4"/>
                      <w:sz w:val="22"/>
                      <w:szCs w:val="22"/>
                    </w:rPr>
                    <w:t xml:space="preserve">, </w:t>
                  </w:r>
                  <w:r>
                    <w:rPr>
                      <w:rStyle w:val="span"/>
                      <w:rFonts w:ascii="Century Gothic" w:hAnsi="Century Gothic" w:eastAsia="Century Gothic" w:cs="Century Gothic"/>
                      <w:i/>
                      <w:iCs/>
                      <w:color w:val="343434"/>
                      <w:spacing w:val="4"/>
                      <w:sz w:val="22"/>
                      <w:szCs w:val="22"/>
                    </w:rPr>
                    <w:t>Republic of Benin</w:t>
                  </w:r>
                </w:p>
                <w:p w14:paraId="2A14919E" wp14:textId="77777777">
                  <w:pPr>
                    <w:pStyle w:val="divdocumentli"/>
                    <w:numPr>
                      <w:ilvl w:val="0"/>
                      <w:numId w:val="3"/>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Delivered engaging user experience through optimization of images, code, and cross-browser compatibility, increasing Time on Page by +60 seconds for +50 websites</w:t>
                  </w:r>
                </w:p>
                <w:p w14:paraId="5A91EAAF" wp14:textId="77777777">
                  <w:pPr>
                    <w:pStyle w:val="divdocumentli"/>
                    <w:numPr>
                      <w:ilvl w:val="0"/>
                      <w:numId w:val="3"/>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Expanded features, refine code, and improve processes, producing smoother operations and enhancing user engagement</w:t>
                  </w:r>
                </w:p>
                <w:p w14:paraId="3145CCD7" wp14:textId="77777777">
                  <w:pPr>
                    <w:pStyle w:val="divdocumentli"/>
                    <w:numPr>
                      <w:ilvl w:val="0"/>
                      <w:numId w:val="3"/>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Developed designs to meet specific requirements such as quick loading sites with particular layouts</w:t>
                  </w:r>
                </w:p>
                <w:p w14:paraId="2129B28F" wp14:textId="77777777">
                  <w:pPr>
                    <w:pStyle w:val="divdocumentli"/>
                    <w:numPr>
                      <w:ilvl w:val="0"/>
                      <w:numId w:val="3"/>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Delivered responsive, cross-browser compatible and accessibility compliant websites, achieving 19% faster load time than industry average</w:t>
                  </w:r>
                </w:p>
                <w:p w14:paraId="7E8696A3" wp14:textId="77777777">
                  <w:pPr>
                    <w:pStyle w:val="divdocumentli"/>
                    <w:numPr>
                      <w:ilvl w:val="0"/>
                      <w:numId w:val="3"/>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Ensure efficient web development by supporting designers and app developers while resolving website performance issue</w:t>
                  </w:r>
                </w:p>
                <w:p w14:paraId="5130A143" wp14:textId="77777777">
                  <w:pPr>
                    <w:pStyle w:val="divdocumentli"/>
                    <w:numPr>
                      <w:ilvl w:val="0"/>
                      <w:numId w:val="3"/>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Tested websites and performed user testing and troubleshooting prior to live development</w:t>
                  </w:r>
                </w:p>
                <w:p w14:paraId="5AF20BDF" wp14:textId="77777777">
                  <w:pPr>
                    <w:pStyle w:val="divdocumentli"/>
                    <w:numPr>
                      <w:ilvl w:val="0"/>
                      <w:numId w:val="3"/>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Implemented Google Campaigns and SEO for various types of websites</w:t>
                  </w:r>
                </w:p>
                <w:p w14:paraId="0148391B" wp14:textId="77777777">
                  <w:pPr>
                    <w:pStyle w:val="divdocumentli"/>
                    <w:numPr>
                      <w:ilvl w:val="0"/>
                      <w:numId w:val="3"/>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Represented web team at meetings with executives and discussed project goals and milestones</w:t>
                  </w:r>
                </w:p>
                <w:p w14:paraId="0C4F4BB7" wp14:textId="77777777">
                  <w:pPr>
                    <w:pStyle w:val="divdocumentli"/>
                    <w:numPr>
                      <w:ilvl w:val="0"/>
                      <w:numId w:val="3"/>
                    </w:numPr>
                    <w:spacing w:before="0" w:after="0" w:line="360" w:lineRule="atLeast"/>
                    <w:ind w:left="300" w:right="300" w:hanging="301"/>
                    <w:jc w:val="left"/>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Collaborate with product team members to implement new feature developments</w:t>
                  </w:r>
                </w:p>
              </w:tc>
            </w:tr>
          </w:tbl>
          <w:p w14:paraId="1DF8BA61" wp14:textId="77777777">
            <w:pPr>
              <w:pStyle w:val="divdocumentsectiongapdiv"/>
              <w:pBdr>
                <w:top w:val="none" w:color="auto" w:sz="0" w:space="0"/>
                <w:left w:val="none" w:color="auto" w:sz="0" w:space="0"/>
                <w:bottom w:val="none" w:color="auto" w:sz="0" w:space="0"/>
                <w:right w:val="none" w:color="auto" w:sz="0" w:space="0"/>
              </w:pBdr>
              <w:spacing w:before="0" w:after="0"/>
              <w:ind w:left="0" w:right="0"/>
              <w:rPr>
                <w:rStyle w:val="divdocumentright-box"/>
                <w:rFonts w:ascii="Century Gothic" w:hAnsi="Century Gothic" w:eastAsia="Century Gothic" w:cs="Century Gothic"/>
                <w:sz w:val="14"/>
                <w:szCs w:val="14"/>
                <w:bdr w:val="none" w:color="auto" w:sz="0" w:space="0"/>
                <w:vertAlign w:val="baseline"/>
              </w:rPr>
            </w:pPr>
            <w:r>
              <w:rPr>
                <w:rStyle w:val="divdocumentright-box"/>
                <w:rFonts w:ascii="Century Gothic" w:hAnsi="Century Gothic" w:eastAsia="Century Gothic" w:cs="Century Gothic"/>
                <w:sz w:val="14"/>
                <w:szCs w:val="14"/>
                <w:bdr w:val="none" w:color="auto" w:sz="0" w:space="0"/>
                <w:vertAlign w:val="baseline"/>
              </w:rPr>
              <w:t> </w:t>
            </w:r>
          </w:p>
          <w:tbl>
            <w:tblPr>
              <w:tblStyle w:val="divdocumentleft-boxdivheading"/>
              <w:tblW w:w="5000" w:type="pct"/>
              <w:tblCellSpacing w:w="0" w:type="dxa"/>
              <w:tblBorders>
                <w:top w:val="single" w:color="D5D6D6" w:sz="8" w:space="0"/>
                <w:bottom w:val="single" w:color="D5D6D6" w:sz="8" w:space="0"/>
              </w:tblBorders>
              <w:tblLayout w:type="fixed"/>
              <w:tblCellMar>
                <w:top w:w="160" w:type="dxa"/>
                <w:left w:w="0" w:type="dxa"/>
                <w:bottom w:w="160" w:type="dxa"/>
                <w:right w:w="0" w:type="dxa"/>
              </w:tblCellMar>
              <w:tblLook w:val="05E0"/>
            </w:tblPr>
            <w:tblGrid>
              <w:gridCol w:w="8560"/>
            </w:tblGrid>
            <w:tr w14:paraId="69D0C959" wp14:textId="77777777">
              <w:tblPrEx>
                <w:tblW w:w="5000" w:type="pct"/>
                <w:tblCellSpacing w:w="0" w:type="dxa"/>
                <w:tblBorders>
                  <w:top w:val="single" w:color="D5D6D6" w:sz="8" w:space="0"/>
                  <w:bottom w:val="single" w:color="D5D6D6" w:sz="8" w:space="0"/>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14:paraId="3C1C2DC7" wp14:textId="77777777">
                  <w:pPr>
                    <w:pStyle w:val="divdocumentleft-boxdivsectiontitleParagraph"/>
                    <w:pBdr>
                      <w:top w:val="none" w:color="auto" w:sz="0" w:space="3"/>
                      <w:left w:val="none" w:color="auto" w:sz="0" w:space="15"/>
                      <w:bottom w:val="none" w:color="auto" w:sz="0" w:space="3"/>
                      <w:right w:val="none" w:color="auto" w:sz="0" w:space="15"/>
                    </w:pBdr>
                    <w:shd w:val="clear" w:color="auto" w:fill="auto"/>
                    <w:spacing w:line="380" w:lineRule="atLeast"/>
                    <w:ind w:left="900" w:right="900"/>
                    <w:jc w:val="left"/>
                    <w:rPr>
                      <w:rStyle w:val="divdocumentleft-boxdivsectiontitle"/>
                      <w:rFonts w:ascii="Century Gothic" w:hAnsi="Century Gothic" w:eastAsia="Century Gothic" w:cs="Century Gothic"/>
                      <w:b/>
                      <w:bCs/>
                      <w:color w:val="002E58"/>
                      <w:spacing w:val="0"/>
                      <w:sz w:val="32"/>
                      <w:szCs w:val="32"/>
                      <w:bdr w:val="none" w:color="auto" w:sz="0" w:space="0"/>
                      <w:shd w:val="clear" w:color="auto" w:fill="auto"/>
                      <w:vertAlign w:val="baseline"/>
                    </w:rPr>
                  </w:pPr>
                  <w:r>
                    <w:rPr>
                      <w:rStyle w:val="divdocumentleft-boxdivsectiontitle"/>
                      <w:rFonts w:ascii="Century Gothic" w:hAnsi="Century Gothic" w:eastAsia="Century Gothic" w:cs="Century Gothic"/>
                      <w:b/>
                      <w:bCs/>
                      <w:color w:val="002E58"/>
                      <w:spacing w:val="0"/>
                      <w:sz w:val="32"/>
                      <w:szCs w:val="32"/>
                      <w:bdr w:val="none" w:color="auto" w:sz="0" w:space="0"/>
                      <w:shd w:val="clear" w:color="auto" w:fill="auto"/>
                      <w:vertAlign w:val="baseline"/>
                    </w:rPr>
                    <w:t>Education</w:t>
                  </w:r>
                </w:p>
              </w:tc>
            </w:tr>
          </w:tbl>
          <w:p w14:paraId="365DB198" wp14:textId="77777777">
            <w:pPr>
              <w:pStyle w:val="left-boxheadinggapdiv"/>
              <w:pBdr>
                <w:top w:val="none" w:color="auto" w:sz="0" w:space="0"/>
                <w:left w:val="none" w:color="auto" w:sz="0" w:space="0"/>
                <w:bottom w:val="none" w:color="auto" w:sz="0" w:space="0"/>
                <w:right w:val="none" w:color="auto" w:sz="0" w:space="0"/>
              </w:pBdr>
              <w:spacing w:before="0" w:after="0"/>
              <w:ind w:left="0" w:right="0"/>
              <w:rPr>
                <w:rStyle w:val="divdocumentright-box"/>
                <w:rFonts w:ascii="Century Gothic" w:hAnsi="Century Gothic" w:eastAsia="Century Gothic" w:cs="Century Gothic"/>
                <w:sz w:val="14"/>
                <w:szCs w:val="14"/>
                <w:bdr w:val="none" w:color="auto" w:sz="0" w:space="0"/>
                <w:vertAlign w:val="baseline"/>
              </w:rPr>
            </w:pPr>
            <w:r>
              <w:rPr>
                <w:rStyle w:val="divdocumentright-box"/>
                <w:rFonts w:ascii="Century Gothic" w:hAnsi="Century Gothic" w:eastAsia="Century Gothic" w:cs="Century Gothic"/>
                <w:bdr w:val="none" w:color="auto" w:sz="0" w:space="0"/>
                <w:vertAlign w:val="baseline"/>
              </w:rPr>
              <w:t> </w:t>
            </w: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440"/>
            </w:tblGrid>
            <w:tr w14:paraId="316344C0" wp14:textId="77777777">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14:paraId="1D5BCD6B"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r>
                    <w:rPr>
                      <w:rStyle w:val="divdocumentemptycell"/>
                      <w:rFonts w:ascii="Century Gothic" w:hAnsi="Century Gothic" w:eastAsia="Century Gothic" w:cs="Century Gothic"/>
                      <w:color w:val="343434"/>
                      <w:spacing w:val="4"/>
                      <w:sz w:val="22"/>
                      <w:szCs w:val="22"/>
                      <w:bdr w:val="none" w:color="auto" w:sz="0" w:space="0"/>
                      <w:vertAlign w:val="baseline"/>
                    </w:rPr>
                    <w:t> </w:t>
                  </w:r>
                </w:p>
              </w:tc>
              <w:tc>
                <w:tcPr>
                  <w:tcW w:w="1300" w:type="dxa"/>
                  <w:tcMar>
                    <w:top w:w="0" w:type="dxa"/>
                    <w:left w:w="0" w:type="dxa"/>
                    <w:bottom w:w="0" w:type="dxa"/>
                    <w:right w:w="0" w:type="dxa"/>
                  </w:tcMar>
                  <w:vAlign w:val="top"/>
                  <w:hideMark/>
                </w:tcPr>
                <w:p w14:paraId="45FB0818"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p>
              </w:tc>
              <w:tc>
                <w:tcPr>
                  <w:tcW w:w="520" w:type="dxa"/>
                  <w:tcMar>
                    <w:top w:w="0" w:type="dxa"/>
                    <w:left w:w="0" w:type="dxa"/>
                    <w:bottom w:w="0" w:type="dxa"/>
                    <w:right w:w="0" w:type="dxa"/>
                  </w:tcMar>
                  <w:vAlign w:val="top"/>
                  <w:hideMark/>
                </w:tcPr>
                <w:p w14:paraId="3BC5EC03" wp14:textId="77777777">
                  <w:pPr>
                    <w:pStyle w:val="divdocumentemptycellParagraph"/>
                    <w:spacing w:line="360" w:lineRule="atLeast"/>
                    <w:ind w:left="0" w:right="0"/>
                    <w:rPr>
                      <w:rStyle w:val="divdocumentright-boxpaddedlinedate-content"/>
                      <w:rFonts w:ascii="Century Gothic" w:hAnsi="Century Gothic" w:eastAsia="Century Gothic" w:cs="Century Gothic"/>
                      <w:color w:val="343434"/>
                      <w:spacing w:val="4"/>
                      <w:sz w:val="22"/>
                      <w:szCs w:val="22"/>
                      <w:bdr w:val="none" w:color="auto" w:sz="0" w:space="0"/>
                      <w:vertAlign w:val="baseline"/>
                    </w:rPr>
                  </w:pPr>
                  <w:r>
                    <w:rPr>
                      <w:rStyle w:val="divdocumentright-boxdatetablepindcell"/>
                      <w:rFonts w:ascii="Century Gothic" w:hAnsi="Century Gothic" w:eastAsia="Century Gothic" w:cs="Century Gothic"/>
                      <w:color w:val="343434"/>
                      <w:spacing w:val="4"/>
                      <w:sz w:val="22"/>
                      <w:szCs w:val="22"/>
                      <w:bdr w:val="none" w:color="auto" w:sz="0" w:space="0"/>
                      <w:vertAlign w:val="baseline"/>
                    </w:rPr>
                    <w:t> </w:t>
                  </w:r>
                </w:p>
              </w:tc>
              <w:tc>
                <w:tcPr>
                  <w:tcW w:w="6440" w:type="dxa"/>
                  <w:tcMar>
                    <w:top w:w="0" w:type="dxa"/>
                    <w:left w:w="0" w:type="dxa"/>
                    <w:bottom w:w="0" w:type="dxa"/>
                    <w:right w:w="0" w:type="dxa"/>
                  </w:tcMar>
                  <w:vAlign w:val="top"/>
                  <w:hideMark/>
                </w:tcPr>
                <w:p w14:paraId="66C88BB0" wp14:textId="77777777">
                  <w:pPr>
                    <w:pStyle w:val="divdocumentright-boxsectioneducationsinglecolumnpaddedline"/>
                    <w:spacing w:before="0" w:after="80" w:line="360" w:lineRule="atLeast"/>
                    <w:ind w:left="0" w:right="300"/>
                    <w:rPr>
                      <w:rStyle w:val="divdocumentright-boxdatetablesinglecolumn"/>
                      <w:rFonts w:ascii="Century Gothic" w:hAnsi="Century Gothic" w:eastAsia="Century Gothic" w:cs="Century Gothic"/>
                      <w:b/>
                      <w:bCs/>
                      <w:color w:val="343434"/>
                      <w:spacing w:val="4"/>
                      <w:sz w:val="22"/>
                      <w:szCs w:val="22"/>
                      <w:bdr w:val="none" w:color="auto" w:sz="0" w:space="0"/>
                      <w:vertAlign w:val="baseline"/>
                    </w:rPr>
                  </w:pPr>
                  <w:r>
                    <w:rPr>
                      <w:rStyle w:val="divdocumentdegree"/>
                      <w:rFonts w:ascii="Century Gothic" w:hAnsi="Century Gothic" w:eastAsia="Century Gothic" w:cs="Century Gothic"/>
                      <w:b/>
                      <w:bCs/>
                      <w:color w:val="343434"/>
                      <w:spacing w:val="4"/>
                    </w:rPr>
                    <w:t>Bachelor of Science</w:t>
                  </w:r>
                  <w:r>
                    <w:rPr>
                      <w:rStyle w:val="span"/>
                      <w:rFonts w:ascii="Century Gothic" w:hAnsi="Century Gothic" w:eastAsia="Century Gothic" w:cs="Century Gothic"/>
                      <w:b/>
                      <w:bCs/>
                      <w:color w:val="343434"/>
                      <w:spacing w:val="4"/>
                      <w:sz w:val="22"/>
                      <w:szCs w:val="22"/>
                    </w:rPr>
                    <w:t xml:space="preserve">: </w:t>
                  </w:r>
                  <w:r>
                    <w:rPr>
                      <w:rStyle w:val="divdocumentprogramline"/>
                      <w:rFonts w:ascii="Century Gothic" w:hAnsi="Century Gothic" w:eastAsia="Century Gothic" w:cs="Century Gothic"/>
                      <w:b/>
                      <w:bCs/>
                      <w:color w:val="343434"/>
                      <w:spacing w:val="4"/>
                    </w:rPr>
                    <w:t>Pharmaceutical Science</w:t>
                  </w:r>
                </w:p>
                <w:p w14:paraId="085D8666" wp14:textId="77777777">
                  <w:pPr>
                    <w:pStyle w:val="divdocumentright-boxsectioneducationsinglecolumnpaddedline"/>
                    <w:pBdr>
                      <w:top w:val="none" w:color="auto" w:sz="0" w:space="0"/>
                      <w:left w:val="none" w:color="auto" w:sz="0" w:space="0"/>
                      <w:bottom w:val="none" w:color="auto" w:sz="0" w:space="0"/>
                      <w:right w:val="none" w:color="auto" w:sz="0" w:space="15"/>
                    </w:pBdr>
                    <w:spacing w:before="0" w:after="0" w:line="360" w:lineRule="atLeast"/>
                    <w:ind w:left="0" w:right="300"/>
                    <w:rPr>
                      <w:rStyle w:val="divdocumentright-boxdatetablesinglecolumn"/>
                      <w:rFonts w:ascii="Century Gothic" w:hAnsi="Century Gothic" w:eastAsia="Century Gothic" w:cs="Century Gothic"/>
                      <w:i/>
                      <w:iCs/>
                      <w:color w:val="343434"/>
                      <w:spacing w:val="4"/>
                      <w:sz w:val="22"/>
                      <w:szCs w:val="22"/>
                      <w:bdr w:val="none" w:color="auto" w:sz="0" w:space="0"/>
                      <w:vertAlign w:val="baseline"/>
                    </w:rPr>
                  </w:pPr>
                  <w:r>
                    <w:rPr>
                      <w:rStyle w:val="span"/>
                      <w:rFonts w:ascii="Century Gothic" w:hAnsi="Century Gothic" w:eastAsia="Century Gothic" w:cs="Century Gothic"/>
                      <w:i/>
                      <w:iCs/>
                      <w:color w:val="343434"/>
                      <w:spacing w:val="4"/>
                      <w:sz w:val="22"/>
                      <w:szCs w:val="22"/>
                    </w:rPr>
                    <w:t xml:space="preserve">IRGIB AFRICA UNIVERSITY </w:t>
                  </w:r>
                  <w:r>
                    <w:rPr>
                      <w:rStyle w:val="span"/>
                      <w:rFonts w:ascii="Century Gothic" w:hAnsi="Century Gothic" w:eastAsia="Century Gothic" w:cs="Century Gothic"/>
                      <w:i/>
                      <w:iCs/>
                      <w:color w:val="343434"/>
                      <w:spacing w:val="4"/>
                      <w:sz w:val="22"/>
                      <w:szCs w:val="22"/>
                    </w:rPr>
                    <w:t xml:space="preserve">- </w:t>
                  </w:r>
                  <w:r>
                    <w:rPr>
                      <w:rStyle w:val="divdocumenteducationjoblocation"/>
                      <w:rFonts w:ascii="Century Gothic" w:hAnsi="Century Gothic" w:eastAsia="Century Gothic" w:cs="Century Gothic"/>
                      <w:color w:val="343434"/>
                      <w:spacing w:val="4"/>
                      <w:sz w:val="22"/>
                      <w:szCs w:val="22"/>
                    </w:rPr>
                    <w:t>Cotonou</w:t>
                  </w:r>
                  <w:r>
                    <w:rPr>
                      <w:rStyle w:val="divdocumentright-boxdatetablesinglecolumn"/>
                      <w:rFonts w:ascii="Century Gothic" w:hAnsi="Century Gothic" w:eastAsia="Century Gothic" w:cs="Century Gothic"/>
                      <w:i/>
                      <w:iCs/>
                      <w:color w:val="343434"/>
                      <w:spacing w:val="4"/>
                      <w:sz w:val="22"/>
                      <w:szCs w:val="22"/>
                      <w:bdr w:val="none" w:color="auto" w:sz="0" w:space="0"/>
                      <w:vertAlign w:val="baseline"/>
                    </w:rPr>
                    <w:t xml:space="preserve"> </w:t>
                  </w:r>
                </w:p>
              </w:tc>
            </w:tr>
          </w:tbl>
          <w:p w14:paraId="3751300F" wp14:textId="77777777">
            <w:pPr>
              <w:pStyle w:val="divdocumentsectiongapdiv"/>
              <w:pBdr>
                <w:top w:val="none" w:color="auto" w:sz="0" w:space="0"/>
                <w:left w:val="none" w:color="auto" w:sz="0" w:space="0"/>
                <w:bottom w:val="none" w:color="auto" w:sz="0" w:space="0"/>
                <w:right w:val="none" w:color="auto" w:sz="0" w:space="0"/>
              </w:pBdr>
              <w:spacing w:before="0" w:after="0"/>
              <w:ind w:left="0" w:right="0"/>
              <w:rPr>
                <w:rStyle w:val="divdocumentright-box"/>
                <w:rFonts w:ascii="Century Gothic" w:hAnsi="Century Gothic" w:eastAsia="Century Gothic" w:cs="Century Gothic"/>
                <w:sz w:val="14"/>
                <w:szCs w:val="14"/>
                <w:bdr w:val="none" w:color="auto" w:sz="0" w:space="0"/>
                <w:vertAlign w:val="baseline"/>
              </w:rPr>
            </w:pPr>
            <w:r>
              <w:rPr>
                <w:rStyle w:val="divdocumentright-box"/>
                <w:rFonts w:ascii="Century Gothic" w:hAnsi="Century Gothic" w:eastAsia="Century Gothic" w:cs="Century Gothic"/>
                <w:sz w:val="14"/>
                <w:szCs w:val="14"/>
                <w:bdr w:val="none" w:color="auto" w:sz="0" w:space="0"/>
                <w:vertAlign w:val="baseline"/>
              </w:rPr>
              <w:t> </w:t>
            </w:r>
          </w:p>
          <w:tbl>
            <w:tblPr>
              <w:tblStyle w:val="divdocumentleft-boxdivheading"/>
              <w:tblW w:w="5000" w:type="pct"/>
              <w:tblCellSpacing w:w="0" w:type="dxa"/>
              <w:tblBorders>
                <w:top w:val="single" w:color="D5D6D6" w:sz="8" w:space="0"/>
                <w:bottom w:val="single" w:color="D5D6D6" w:sz="8" w:space="0"/>
              </w:tblBorders>
              <w:tblLayout w:type="fixed"/>
              <w:tblCellMar>
                <w:top w:w="160" w:type="dxa"/>
                <w:left w:w="0" w:type="dxa"/>
                <w:bottom w:w="160" w:type="dxa"/>
                <w:right w:w="0" w:type="dxa"/>
              </w:tblCellMar>
              <w:tblLook w:val="05E0"/>
            </w:tblPr>
            <w:tblGrid>
              <w:gridCol w:w="8560"/>
            </w:tblGrid>
            <w:tr w14:paraId="5F782650" wp14:textId="77777777">
              <w:tblPrEx>
                <w:tblW w:w="5000" w:type="pct"/>
                <w:tblCellSpacing w:w="0" w:type="dxa"/>
                <w:tblBorders>
                  <w:top w:val="single" w:color="D5D6D6" w:sz="8" w:space="0"/>
                  <w:bottom w:val="single" w:color="D5D6D6" w:sz="8" w:space="0"/>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14:paraId="6216A5D8" wp14:textId="77777777">
                  <w:pPr>
                    <w:pStyle w:val="divdocumentleft-boxdivsectiontitleParagraph"/>
                    <w:pBdr>
                      <w:top w:val="none" w:color="auto" w:sz="0" w:space="3"/>
                      <w:left w:val="none" w:color="auto" w:sz="0" w:space="15"/>
                      <w:bottom w:val="none" w:color="auto" w:sz="0" w:space="3"/>
                      <w:right w:val="none" w:color="auto" w:sz="0" w:space="15"/>
                    </w:pBdr>
                    <w:shd w:val="clear" w:color="auto" w:fill="auto"/>
                    <w:spacing w:line="380" w:lineRule="atLeast"/>
                    <w:ind w:left="900" w:right="900"/>
                    <w:jc w:val="left"/>
                    <w:rPr>
                      <w:rStyle w:val="divdocumentleft-boxdivsectiontitle"/>
                      <w:rFonts w:ascii="Century Gothic" w:hAnsi="Century Gothic" w:eastAsia="Century Gothic" w:cs="Century Gothic"/>
                      <w:b/>
                      <w:bCs/>
                      <w:color w:val="002E58"/>
                      <w:spacing w:val="0"/>
                      <w:sz w:val="32"/>
                      <w:szCs w:val="32"/>
                      <w:bdr w:val="none" w:color="auto" w:sz="0" w:space="0"/>
                      <w:shd w:val="clear" w:color="auto" w:fill="auto"/>
                      <w:vertAlign w:val="baseline"/>
                    </w:rPr>
                  </w:pPr>
                  <w:r>
                    <w:rPr>
                      <w:rStyle w:val="divdocumentleft-boxdivsectiontitle"/>
                      <w:rFonts w:ascii="Century Gothic" w:hAnsi="Century Gothic" w:eastAsia="Century Gothic" w:cs="Century Gothic"/>
                      <w:b/>
                      <w:bCs/>
                      <w:color w:val="002E58"/>
                      <w:spacing w:val="0"/>
                      <w:sz w:val="32"/>
                      <w:szCs w:val="32"/>
                      <w:bdr w:val="none" w:color="auto" w:sz="0" w:space="0"/>
                      <w:shd w:val="clear" w:color="auto" w:fill="auto"/>
                      <w:vertAlign w:val="baseline"/>
                    </w:rPr>
                    <w:t>Certifications</w:t>
                  </w:r>
                </w:p>
              </w:tc>
            </w:tr>
          </w:tbl>
          <w:p w14:paraId="35F0889A" wp14:textId="77777777">
            <w:pPr>
              <w:pStyle w:val="left-boxheadinggapdiv"/>
              <w:pBdr>
                <w:top w:val="none" w:color="auto" w:sz="0" w:space="0"/>
                <w:left w:val="none" w:color="auto" w:sz="0" w:space="0"/>
                <w:bottom w:val="none" w:color="auto" w:sz="0" w:space="0"/>
                <w:right w:val="none" w:color="auto" w:sz="0" w:space="0"/>
              </w:pBdr>
              <w:spacing w:before="0" w:after="0"/>
              <w:ind w:left="0" w:right="0"/>
              <w:rPr>
                <w:rStyle w:val="divdocumentright-box"/>
                <w:rFonts w:ascii="Century Gothic" w:hAnsi="Century Gothic" w:eastAsia="Century Gothic" w:cs="Century Gothic"/>
                <w:sz w:val="14"/>
                <w:szCs w:val="14"/>
                <w:bdr w:val="none" w:color="auto" w:sz="0" w:space="0"/>
                <w:vertAlign w:val="baseline"/>
              </w:rPr>
            </w:pPr>
            <w:r>
              <w:rPr>
                <w:rStyle w:val="divdocumentright-box"/>
                <w:rFonts w:ascii="Century Gothic" w:hAnsi="Century Gothic" w:eastAsia="Century Gothic" w:cs="Century Gothic"/>
                <w:bdr w:val="none" w:color="auto" w:sz="0" w:space="0"/>
                <w:vertAlign w:val="baseline"/>
              </w:rPr>
              <w:t> </w:t>
            </w: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440"/>
            </w:tblGrid>
            <w:tr w14:paraId="62D80695" wp14:textId="77777777">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14:paraId="6B515302"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r>
                    <w:rPr>
                      <w:rStyle w:val="divdocumentemptycell"/>
                      <w:rFonts w:ascii="Century Gothic" w:hAnsi="Century Gothic" w:eastAsia="Century Gothic" w:cs="Century Gothic"/>
                      <w:color w:val="343434"/>
                      <w:spacing w:val="4"/>
                      <w:sz w:val="22"/>
                      <w:szCs w:val="22"/>
                      <w:bdr w:val="none" w:color="auto" w:sz="0" w:space="0"/>
                      <w:vertAlign w:val="baseline"/>
                    </w:rPr>
                    <w:t> </w:t>
                  </w:r>
                </w:p>
              </w:tc>
              <w:tc>
                <w:tcPr>
                  <w:tcW w:w="1300" w:type="dxa"/>
                  <w:tcMar>
                    <w:top w:w="0" w:type="dxa"/>
                    <w:left w:w="0" w:type="dxa"/>
                    <w:bottom w:w="0" w:type="dxa"/>
                    <w:right w:w="0" w:type="dxa"/>
                  </w:tcMar>
                  <w:vAlign w:val="top"/>
                  <w:hideMark/>
                </w:tcPr>
                <w:p w14:paraId="049F31CB"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p>
              </w:tc>
              <w:tc>
                <w:tcPr>
                  <w:tcW w:w="520" w:type="dxa"/>
                  <w:tcMar>
                    <w:top w:w="0" w:type="dxa"/>
                    <w:left w:w="0" w:type="dxa"/>
                    <w:bottom w:w="0" w:type="dxa"/>
                    <w:right w:w="0" w:type="dxa"/>
                  </w:tcMar>
                  <w:vAlign w:val="top"/>
                  <w:hideMark/>
                </w:tcPr>
                <w:p w14:paraId="4253EF77" wp14:textId="77777777">
                  <w:pPr>
                    <w:pStyle w:val="divdocumentemptycellParagraph"/>
                    <w:spacing w:line="360" w:lineRule="atLeast"/>
                    <w:ind w:left="0" w:right="0"/>
                    <w:rPr>
                      <w:rStyle w:val="divdocumentright-boxpaddedlinedate-content"/>
                      <w:rFonts w:ascii="Century Gothic" w:hAnsi="Century Gothic" w:eastAsia="Century Gothic" w:cs="Century Gothic"/>
                      <w:color w:val="343434"/>
                      <w:spacing w:val="4"/>
                      <w:sz w:val="22"/>
                      <w:szCs w:val="22"/>
                      <w:bdr w:val="none" w:color="auto" w:sz="0" w:space="0"/>
                      <w:vertAlign w:val="baseline"/>
                    </w:rPr>
                  </w:pPr>
                  <w:r>
                    <w:rPr>
                      <w:rStyle w:val="divdocumentright-boxdatetablepindcell"/>
                      <w:rFonts w:ascii="Century Gothic" w:hAnsi="Century Gothic" w:eastAsia="Century Gothic" w:cs="Century Gothic"/>
                      <w:color w:val="343434"/>
                      <w:spacing w:val="4"/>
                      <w:sz w:val="22"/>
                      <w:szCs w:val="22"/>
                      <w:bdr w:val="none" w:color="auto" w:sz="0" w:space="0"/>
                      <w:vertAlign w:val="baseline"/>
                    </w:rPr>
                    <w:t> </w:t>
                  </w:r>
                </w:p>
              </w:tc>
              <w:tc>
                <w:tcPr>
                  <w:tcW w:w="6440" w:type="dxa"/>
                  <w:tcMar>
                    <w:top w:w="0" w:type="dxa"/>
                    <w:left w:w="0" w:type="dxa"/>
                    <w:bottom w:w="0" w:type="dxa"/>
                    <w:right w:w="0" w:type="dxa"/>
                  </w:tcMar>
                  <w:vAlign w:val="top"/>
                  <w:hideMark/>
                </w:tcPr>
                <w:p w14:paraId="6F1C2BB4" wp14:textId="77777777">
                  <w:pPr>
                    <w:pStyle w:val="p"/>
                    <w:pBdr>
                      <w:top w:val="none" w:color="auto" w:sz="0" w:space="0"/>
                      <w:left w:val="none" w:color="auto" w:sz="0" w:space="0"/>
                      <w:bottom w:val="none" w:color="auto" w:sz="0" w:space="0"/>
                      <w:right w:val="none" w:color="auto" w:sz="0" w:space="15"/>
                    </w:pBdr>
                    <w:spacing w:before="0" w:after="0" w:line="360" w:lineRule="atLeast"/>
                    <w:ind w:left="0" w:right="300"/>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Complete Web Development Program Via Udemy |</w:t>
                  </w:r>
                </w:p>
              </w:tc>
            </w:tr>
          </w:tbl>
          <w:p w14:paraId="53128261" wp14:textId="77777777">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440"/>
            </w:tblGrid>
            <w:tr w14:paraId="36C9E19F" wp14:textId="77777777">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14:paraId="2D6473E8"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r>
                    <w:rPr>
                      <w:rStyle w:val="divdocumentemptycell"/>
                      <w:rFonts w:ascii="Century Gothic" w:hAnsi="Century Gothic" w:eastAsia="Century Gothic" w:cs="Century Gothic"/>
                      <w:color w:val="343434"/>
                      <w:spacing w:val="4"/>
                      <w:sz w:val="22"/>
                      <w:szCs w:val="22"/>
                      <w:bdr w:val="none" w:color="auto" w:sz="0" w:space="0"/>
                      <w:vertAlign w:val="baseline"/>
                    </w:rPr>
                    <w:t> </w:t>
                  </w:r>
                </w:p>
              </w:tc>
              <w:tc>
                <w:tcPr>
                  <w:tcW w:w="1300" w:type="dxa"/>
                  <w:tcMar>
                    <w:top w:w="200" w:type="dxa"/>
                    <w:left w:w="0" w:type="dxa"/>
                    <w:bottom w:w="0" w:type="dxa"/>
                    <w:right w:w="0" w:type="dxa"/>
                  </w:tcMar>
                  <w:vAlign w:val="top"/>
                  <w:hideMark/>
                </w:tcPr>
                <w:p w14:paraId="62486C05"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p>
              </w:tc>
              <w:tc>
                <w:tcPr>
                  <w:tcW w:w="520" w:type="dxa"/>
                  <w:tcMar>
                    <w:top w:w="200" w:type="dxa"/>
                    <w:left w:w="0" w:type="dxa"/>
                    <w:bottom w:w="0" w:type="dxa"/>
                    <w:right w:w="0" w:type="dxa"/>
                  </w:tcMar>
                  <w:vAlign w:val="top"/>
                  <w:hideMark/>
                </w:tcPr>
                <w:p w14:paraId="696D69FC" wp14:textId="77777777">
                  <w:pPr>
                    <w:pStyle w:val="divdocumentemptycellParagraph"/>
                    <w:spacing w:line="360" w:lineRule="atLeast"/>
                    <w:ind w:left="0" w:right="0"/>
                    <w:rPr>
                      <w:rStyle w:val="divdocumentright-boxpaddedlinedate-content"/>
                      <w:rFonts w:ascii="Century Gothic" w:hAnsi="Century Gothic" w:eastAsia="Century Gothic" w:cs="Century Gothic"/>
                      <w:color w:val="343434"/>
                      <w:spacing w:val="4"/>
                      <w:sz w:val="22"/>
                      <w:szCs w:val="22"/>
                      <w:bdr w:val="none" w:color="auto" w:sz="0" w:space="0"/>
                      <w:vertAlign w:val="baseline"/>
                    </w:rPr>
                  </w:pPr>
                  <w:r>
                    <w:rPr>
                      <w:rStyle w:val="divdocumentright-boxdatetablepindcell"/>
                      <w:rFonts w:ascii="Century Gothic" w:hAnsi="Century Gothic" w:eastAsia="Century Gothic" w:cs="Century Gothic"/>
                      <w:color w:val="343434"/>
                      <w:spacing w:val="4"/>
                      <w:sz w:val="22"/>
                      <w:szCs w:val="22"/>
                      <w:bdr w:val="none" w:color="auto" w:sz="0" w:space="0"/>
                      <w:vertAlign w:val="baseline"/>
                    </w:rPr>
                    <w:t> </w:t>
                  </w:r>
                </w:p>
              </w:tc>
              <w:tc>
                <w:tcPr>
                  <w:tcW w:w="6440" w:type="dxa"/>
                  <w:tcMar>
                    <w:top w:w="200" w:type="dxa"/>
                    <w:left w:w="0" w:type="dxa"/>
                    <w:bottom w:w="0" w:type="dxa"/>
                    <w:right w:w="0" w:type="dxa"/>
                  </w:tcMar>
                  <w:vAlign w:val="top"/>
                  <w:hideMark/>
                </w:tcPr>
                <w:p w14:paraId="3ED0320D" wp14:textId="77777777">
                  <w:pPr>
                    <w:pStyle w:val="divdocumentright-boxsectioncertificationsinglecolumnjobline"/>
                    <w:pBdr>
                      <w:top w:val="none" w:color="auto" w:sz="0" w:space="0"/>
                      <w:left w:val="none" w:color="auto" w:sz="0" w:space="0"/>
                      <w:bottom w:val="none" w:color="auto" w:sz="0" w:space="0"/>
                      <w:right w:val="none" w:color="auto" w:sz="0" w:space="15"/>
                    </w:pBdr>
                    <w:spacing w:before="0" w:after="0" w:line="360" w:lineRule="atLeast"/>
                    <w:ind w:left="0" w:right="300"/>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Complete Python Program Via Udemy |2020|</w:t>
                  </w:r>
                </w:p>
              </w:tc>
            </w:tr>
          </w:tbl>
          <w:p w14:paraId="4101652C" wp14:textId="77777777">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440"/>
            </w:tblGrid>
            <w:tr w:rsidTr="59C06B49" w14:paraId="1E0C4941" wp14:textId="77777777">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14:paraId="72302A59"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r>
                    <w:rPr>
                      <w:rStyle w:val="divdocumentemptycell"/>
                      <w:rFonts w:ascii="Century Gothic" w:hAnsi="Century Gothic" w:eastAsia="Century Gothic" w:cs="Century Gothic"/>
                      <w:color w:val="343434"/>
                      <w:spacing w:val="4"/>
                      <w:sz w:val="22"/>
                      <w:szCs w:val="22"/>
                      <w:bdr w:val="none" w:color="auto" w:sz="0" w:space="0"/>
                      <w:vertAlign w:val="baseline"/>
                    </w:rPr>
                    <w:t> </w:t>
                  </w:r>
                </w:p>
              </w:tc>
              <w:tc>
                <w:tcPr>
                  <w:tcW w:w="1300" w:type="dxa"/>
                  <w:tcMar>
                    <w:top w:w="200" w:type="dxa"/>
                    <w:left w:w="0" w:type="dxa"/>
                    <w:bottom w:w="0" w:type="dxa"/>
                    <w:right w:w="0" w:type="dxa"/>
                  </w:tcMar>
                  <w:vAlign w:val="top"/>
                  <w:hideMark/>
                </w:tcPr>
                <w:p w14:paraId="4B99056E" wp14:textId="77777777">
                  <w:pPr>
                    <w:pStyle w:val="divdocumentemptycellParagraph"/>
                    <w:spacing w:line="360" w:lineRule="atLeast"/>
                    <w:ind w:left="0" w:right="0"/>
                    <w:rPr>
                      <w:rStyle w:val="divdocumentemptycell"/>
                      <w:rFonts w:ascii="Century Gothic" w:hAnsi="Century Gothic" w:eastAsia="Century Gothic" w:cs="Century Gothic"/>
                      <w:color w:val="343434"/>
                      <w:spacing w:val="4"/>
                      <w:sz w:val="22"/>
                      <w:szCs w:val="22"/>
                      <w:bdr w:val="none" w:color="auto" w:sz="0" w:space="0"/>
                      <w:vertAlign w:val="baseline"/>
                    </w:rPr>
                  </w:pPr>
                </w:p>
              </w:tc>
              <w:tc>
                <w:tcPr>
                  <w:tcW w:w="520" w:type="dxa"/>
                  <w:tcMar>
                    <w:top w:w="200" w:type="dxa"/>
                    <w:left w:w="0" w:type="dxa"/>
                    <w:bottom w:w="0" w:type="dxa"/>
                    <w:right w:w="0" w:type="dxa"/>
                  </w:tcMar>
                  <w:vAlign w:val="top"/>
                  <w:hideMark/>
                </w:tcPr>
                <w:p w14:paraId="31CBAF0D" wp14:textId="77777777">
                  <w:pPr>
                    <w:pStyle w:val="divdocumentemptycellParagraph"/>
                    <w:spacing w:line="360" w:lineRule="atLeast"/>
                    <w:ind w:left="0" w:right="0"/>
                    <w:rPr>
                      <w:rStyle w:val="divdocumentright-boxpaddedlinedate-content"/>
                      <w:rFonts w:ascii="Century Gothic" w:hAnsi="Century Gothic" w:eastAsia="Century Gothic" w:cs="Century Gothic"/>
                      <w:color w:val="343434"/>
                      <w:spacing w:val="4"/>
                      <w:sz w:val="22"/>
                      <w:szCs w:val="22"/>
                      <w:bdr w:val="none" w:color="auto" w:sz="0" w:space="0"/>
                      <w:vertAlign w:val="baseline"/>
                    </w:rPr>
                  </w:pPr>
                  <w:r>
                    <w:rPr>
                      <w:rStyle w:val="divdocumentright-boxdatetablepindcell"/>
                      <w:rFonts w:ascii="Century Gothic" w:hAnsi="Century Gothic" w:eastAsia="Century Gothic" w:cs="Century Gothic"/>
                      <w:color w:val="343434"/>
                      <w:spacing w:val="4"/>
                      <w:sz w:val="22"/>
                      <w:szCs w:val="22"/>
                      <w:bdr w:val="none" w:color="auto" w:sz="0" w:space="0"/>
                      <w:vertAlign w:val="baseline"/>
                    </w:rPr>
                    <w:t> </w:t>
                  </w:r>
                </w:p>
              </w:tc>
              <w:tc>
                <w:tcPr>
                  <w:tcW w:w="6440" w:type="dxa"/>
                  <w:tcMar>
                    <w:top w:w="200" w:type="dxa"/>
                    <w:left w:w="0" w:type="dxa"/>
                    <w:bottom w:w="0" w:type="dxa"/>
                    <w:right w:w="0" w:type="dxa"/>
                  </w:tcMar>
                  <w:vAlign w:val="top"/>
                  <w:hideMark/>
                </w:tcPr>
                <w:p w14:paraId="1C4F089E" wp14:textId="316C290F">
                  <w:pPr>
                    <w:pStyle w:val="divdocumentright-boxsectioncertificationsinglecolumnjobline"/>
                    <w:pBdr>
                      <w:top w:val="none" w:color="auto" w:sz="0" w:space="0"/>
                      <w:left w:val="none" w:color="auto" w:sz="0" w:space="0"/>
                      <w:bottom w:val="none" w:color="auto" w:sz="0" w:space="0"/>
                      <w:right w:val="none" w:color="auto" w:sz="0" w:space="15"/>
                    </w:pBdr>
                    <w:spacing w:before="0" w:after="0" w:line="360" w:lineRule="atLeast"/>
                    <w:ind w:left="0" w:right="300"/>
                    <w:rPr>
                      <w:rStyle w:val="divdocumentright-boxdatetablesinglecolumn"/>
                      <w:rFonts w:ascii="Century Gothic" w:hAnsi="Century Gothic" w:eastAsia="Century Gothic" w:cs="Century Gothic"/>
                      <w:color w:val="343434"/>
                      <w:spacing w:val="4"/>
                      <w:sz w:val="22"/>
                      <w:szCs w:val="22"/>
                      <w:bdr w:val="none" w:color="auto" w:sz="0" w:space="0"/>
                      <w:vertAlign w:val="baseline"/>
                    </w:rPr>
                  </w:pP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 xml:space="preserve">Digital </w:t>
                  </w: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Marketing</w:t>
                  </w:r>
                  <w:r>
                    <w:rPr>
                      <w:rStyle w:val="divdocumentright-boxdatetablesinglecolumn"/>
                      <w:rFonts w:ascii="Century Gothic" w:hAnsi="Century Gothic" w:eastAsia="Century Gothic" w:cs="Century Gothic"/>
                      <w:color w:val="343434"/>
                      <w:spacing w:val="4"/>
                      <w:sz w:val="22"/>
                      <w:szCs w:val="22"/>
                      <w:bdr w:val="none" w:color="auto" w:sz="0" w:space="0"/>
                      <w:vertAlign w:val="baseline"/>
                    </w:rPr>
                    <w:t xml:space="preserve"> full course via Coursera |2020|</w:t>
                  </w:r>
                </w:p>
              </w:tc>
            </w:tr>
          </w:tbl>
          <w:p w14:paraId="1299C43A" wp14:textId="77777777">
            <w:pPr>
              <w:rPr>
                <w:rStyle w:val="divdocumentright-box"/>
                <w:rFonts w:ascii="Century Gothic" w:hAnsi="Century Gothic" w:eastAsia="Century Gothic" w:cs="Century Gothic"/>
                <w:bdr w:val="none" w:color="auto" w:sz="0" w:space="0"/>
                <w:vertAlign w:val="baseline"/>
              </w:rPr>
            </w:pPr>
          </w:p>
        </w:tc>
      </w:tr>
    </w:tbl>
    <w:p xmlns:wp14="http://schemas.microsoft.com/office/word/2010/wordml" w14:paraId="02614873" wp14:textId="77777777">
      <w:pPr>
        <w:pBdr>
          <w:top w:val="none" w:color="auto" w:sz="0" w:space="0"/>
          <w:left w:val="none" w:color="auto" w:sz="0" w:space="0"/>
          <w:bottom w:val="none" w:color="auto" w:sz="0" w:space="0"/>
          <w:right w:val="none" w:color="auto" w:sz="0" w:space="0"/>
          <w:between w:val="none" w:color="auto" w:sz="0" w:space="0"/>
          <w:bar w:val="none" w:color="auto" w:sz="0" w:space="0"/>
        </w:pBdr>
        <w:spacing w:before="0" w:after="0" w:line="20" w:lineRule="auto"/>
      </w:pPr>
      <w:r>
        <w:rPr>
          <w:color w:val="FFFFFF"/>
          <w:sz w:val="2"/>
        </w:rPr>
        <w:t>.</w:t>
      </w:r>
    </w:p>
    <w:sectPr>
      <w:pgSz w:w="12240" w:h="15840" w:orient="portrait"/>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w:fontKey="{90169D3A-8D76-4BDD-A52D-955D2342AE15}" r:id="rId1"/>
    <w:embedBold w:fontKey="{5C8C7C72-518F-40D4-A5F5-75F5D4599C38}" r:id="rId2"/>
    <w:embedItalic w:fontKey="{95309AA3-4D83-4D69-9A5B-3726FFE7FDE1}" r:id="rId3"/>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embedTrueTypeFonts/>
  <w:trackRevisions w:val="false"/>
  <w:defaultTabStop w:val="720"/>
  <w:noPunctuationKerning/>
  <w:characterSpacingControl w:val="doNotCompress"/>
  <w:compat/>
  <w:rsids>
    <w:rsidRoot w:val="00000000"/>
    <w:rsid w:val="00000000"/>
    <w:rsid w:val="058CAEB2"/>
    <w:rsid w:val="59C06B49"/>
  </w:rsids>
  <w:clrSchemeMapping w:bg1="light1" w:t1="dark1" w:bg2="light2" w:t2="dark2" w:accent1="accent1" w:accent2="accent2" w:accent3="accent3" w:accent4="accent4" w:accent5="accent5" w:accent6="accent6" w:hyperlink="hyperlink" w:followedHyperlink="followedHyperlink"/>
  <w14:docId w14:val="058CAEB2"/>
  <w15:docId w15:val="{5FC37892-F6E0-4ADD-8349-16C70A3CD16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05BCE"/>
    <w:pPr>
      <w:pBdr>
        <w:top w:val="none" w:color="auto" w:sz="0" w:space="0"/>
        <w:left w:val="none" w:color="auto" w:sz="0" w:space="0"/>
        <w:bottom w:val="none" w:color="auto" w:sz="0" w:space="0"/>
        <w:right w:val="none" w:color="auto" w:sz="0" w:space="0"/>
      </w:pBdr>
    </w:pPr>
    <w:rPr>
      <w:sz w:val="24"/>
      <w:szCs w:val="24"/>
      <w:bdr w:val="none" w:color="auto" w:sz="0" w:space="0"/>
      <w:vertAlign w:val="baseline"/>
    </w:rPr>
  </w:style>
  <w:style w:type="paragraph" w:styleId="Heading1">
    <w:name w:val="heading 1"/>
    <w:basedOn w:val="Normal"/>
    <w:next w:val="Normal"/>
    <w:link w:val="Heading1Char"/>
    <w:uiPriority w:val="9"/>
    <w:qFormat/>
    <w:rsid w:val="00506D7A"/>
    <w:pPr>
      <w:keepNext/>
      <w:keepLines/>
      <w:pBdr>
        <w:top w:val="none" w:color="auto" w:sz="0" w:space="0"/>
        <w:left w:val="none" w:color="auto" w:sz="0" w:space="0"/>
        <w:bottom w:val="none" w:color="auto" w:sz="0" w:space="0"/>
        <w:right w:val="none" w:color="auto" w:sz="0" w:space="0"/>
      </w:pBdr>
      <w:spacing w:before="240" w:after="0"/>
      <w:outlineLvl w:val="0"/>
    </w:pPr>
    <w:rPr>
      <w:rFonts w:ascii="Times New Roman" w:hAnsi="Times New Roman" w:eastAsia="Times New Roman" w:cs="Times New Roman"/>
      <w:b/>
      <w:bCs/>
      <w:i w:val="0"/>
      <w:color w:val="2F5496" w:themeShade="BF"/>
      <w:kern w:val="36"/>
      <w:sz w:val="48"/>
      <w:szCs w:val="48"/>
      <w:bdr w:val="none" w:color="auto" w:sz="0" w:space="0"/>
      <w:vertAlign w:val="baseline"/>
    </w:rPr>
  </w:style>
  <w:style w:type="paragraph" w:styleId="Heading2">
    <w:name w:val="heading 2"/>
    <w:basedOn w:val="Normal"/>
    <w:next w:val="Normal"/>
    <w:link w:val="Heading2Char"/>
    <w:uiPriority w:val="9"/>
    <w:qFormat/>
    <w:rsid w:val="00506D7A"/>
    <w:pPr>
      <w:keepNext/>
      <w:keepLines/>
      <w:pBdr>
        <w:top w:val="none" w:color="auto" w:sz="0" w:space="0"/>
        <w:left w:val="none" w:color="auto" w:sz="0" w:space="0"/>
        <w:bottom w:val="none" w:color="auto" w:sz="0" w:space="0"/>
        <w:right w:val="none" w:color="auto" w:sz="0" w:space="0"/>
      </w:pBdr>
      <w:spacing w:before="40" w:after="0"/>
      <w:outlineLvl w:val="1"/>
    </w:pPr>
    <w:rPr>
      <w:rFonts w:ascii="Times New Roman" w:hAnsi="Times New Roman" w:eastAsia="Times New Roman" w:cs="Times New Roman"/>
      <w:b/>
      <w:bCs/>
      <w:i w:val="0"/>
      <w:color w:val="2F5496" w:themeShade="BF"/>
      <w:sz w:val="36"/>
      <w:szCs w:val="36"/>
      <w:bdr w:val="none" w:color="auto" w:sz="0" w:space="0"/>
      <w:vertAlign w:val="baseline"/>
    </w:rPr>
  </w:style>
  <w:style w:type="paragraph" w:styleId="Heading3">
    <w:name w:val="heading 3"/>
    <w:basedOn w:val="Normal"/>
    <w:next w:val="Normal"/>
    <w:link w:val="Heading3Char"/>
    <w:uiPriority w:val="9"/>
    <w:qFormat/>
    <w:rsid w:val="00506D7A"/>
    <w:pPr>
      <w:keepNext/>
      <w:keepLines/>
      <w:pBdr>
        <w:top w:val="none" w:color="auto" w:sz="0" w:space="0"/>
        <w:left w:val="none" w:color="auto" w:sz="0" w:space="0"/>
        <w:bottom w:val="none" w:color="auto" w:sz="0" w:space="0"/>
        <w:right w:val="none" w:color="auto" w:sz="0" w:space="0"/>
      </w:pBdr>
      <w:spacing w:before="40" w:after="0"/>
      <w:outlineLvl w:val="2"/>
    </w:pPr>
    <w:rPr>
      <w:rFonts w:ascii="Times New Roman" w:hAnsi="Times New Roman" w:eastAsia="Times New Roman" w:cs="Times New Roman"/>
      <w:b/>
      <w:bCs/>
      <w:i w:val="0"/>
      <w:color w:val="1F3763" w:themeShade="7F"/>
      <w:sz w:val="28"/>
      <w:szCs w:val="28"/>
      <w:bdr w:val="none" w:color="auto" w:sz="0" w:space="0"/>
      <w:vertAlign w:val="baseline"/>
    </w:rPr>
  </w:style>
  <w:style w:type="paragraph" w:styleId="Heading4">
    <w:name w:val="heading 4"/>
    <w:basedOn w:val="Normal"/>
    <w:next w:val="Normal"/>
    <w:link w:val="Heading4Char"/>
    <w:uiPriority w:val="9"/>
    <w:qFormat/>
    <w:rsid w:val="00506D7A"/>
    <w:pPr>
      <w:keepNext/>
      <w:keepLines/>
      <w:pBdr>
        <w:top w:val="none" w:color="auto" w:sz="0" w:space="0"/>
        <w:left w:val="none" w:color="auto" w:sz="0" w:space="0"/>
        <w:bottom w:val="none" w:color="auto" w:sz="0" w:space="0"/>
        <w:right w:val="none" w:color="auto" w:sz="0" w:space="0"/>
      </w:pBdr>
      <w:spacing w:before="40" w:after="0"/>
      <w:outlineLvl w:val="3"/>
    </w:pPr>
    <w:rPr>
      <w:rFonts w:ascii="Times New Roman" w:hAnsi="Times New Roman" w:eastAsia="Times New Roman" w:cs="Times New Roman"/>
      <w:b/>
      <w:bCs/>
      <w:i w:val="0"/>
      <w:iCs/>
      <w:color w:val="2F5496" w:themeShade="BF"/>
      <w:sz w:val="24"/>
      <w:szCs w:val="24"/>
      <w:bdr w:val="none" w:color="auto" w:sz="0" w:space="0"/>
      <w:vertAlign w:val="baseline"/>
    </w:rPr>
  </w:style>
  <w:style w:type="paragraph" w:styleId="Heading5">
    <w:name w:val="heading 5"/>
    <w:basedOn w:val="Normal"/>
    <w:next w:val="Normal"/>
    <w:link w:val="Heading5Char"/>
    <w:uiPriority w:val="9"/>
    <w:qFormat/>
    <w:rsid w:val="00506D7A"/>
    <w:pPr>
      <w:keepNext/>
      <w:keepLines/>
      <w:pBdr>
        <w:top w:val="none" w:color="auto" w:sz="0" w:space="0"/>
        <w:left w:val="none" w:color="auto" w:sz="0" w:space="0"/>
        <w:bottom w:val="none" w:color="auto" w:sz="0" w:space="0"/>
        <w:right w:val="none" w:color="auto" w:sz="0" w:space="0"/>
      </w:pBdr>
      <w:spacing w:before="40" w:after="0"/>
      <w:outlineLvl w:val="4"/>
    </w:pPr>
    <w:rPr>
      <w:rFonts w:ascii="Times New Roman" w:hAnsi="Times New Roman" w:eastAsia="Times New Roman" w:cs="Times New Roman"/>
      <w:b/>
      <w:bCs/>
      <w:i w:val="0"/>
      <w:color w:val="2F5496" w:themeShade="BF"/>
      <w:sz w:val="20"/>
      <w:szCs w:val="20"/>
      <w:bdr w:val="none" w:color="auto" w:sz="0" w:space="0"/>
      <w:vertAlign w:val="baseline"/>
    </w:rPr>
  </w:style>
  <w:style w:type="paragraph" w:styleId="Heading6">
    <w:name w:val="heading 6"/>
    <w:basedOn w:val="Normal"/>
    <w:next w:val="Normal"/>
    <w:link w:val="Heading6Char"/>
    <w:uiPriority w:val="9"/>
    <w:qFormat/>
    <w:rsid w:val="00506D7A"/>
    <w:pPr>
      <w:keepNext/>
      <w:keepLines/>
      <w:pBdr>
        <w:top w:val="none" w:color="auto" w:sz="0" w:space="0"/>
        <w:left w:val="none" w:color="auto" w:sz="0" w:space="0"/>
        <w:bottom w:val="none" w:color="auto" w:sz="0" w:space="0"/>
        <w:right w:val="none" w:color="auto" w:sz="0" w:space="0"/>
      </w:pBdr>
      <w:spacing w:before="40" w:after="0"/>
      <w:outlineLvl w:val="5"/>
    </w:pPr>
    <w:rPr>
      <w:rFonts w:ascii="Times New Roman" w:hAnsi="Times New Roman" w:eastAsia="Times New Roman" w:cs="Times New Roman"/>
      <w:b/>
      <w:bCs/>
      <w:i w:val="0"/>
      <w:color w:val="1F3763" w:themeShade="7F"/>
      <w:sz w:val="16"/>
      <w:szCs w:val="16"/>
      <w:bdr w:val="none" w:color="auto" w:sz="0" w:space="0"/>
      <w:vertAlign w:val="baseline"/>
    </w:rPr>
  </w:style>
  <w:style w:type="character" w:styleId="DefaultParagraphFont" w:default="1">
    <w:name w:val="Default Paragraph Font"/>
    <w:semiHidden/>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character" w:styleId="Heading1Char" w:customStyle="1">
    <w:name w:val="Heading 1 Char"/>
    <w:basedOn w:val="DefaultParagraphFont"/>
    <w:link w:val="Heading1"/>
    <w:uiPriority w:val="9"/>
    <w:rsid w:val="00506D7A"/>
    <w:rPr>
      <w:rFonts w:ascii="Times New Roman" w:hAnsi="Times New Roman" w:eastAsia="Times New Roman" w:cs="Times New Roman"/>
      <w:color w:val="2F5496" w:themeShade="BF"/>
      <w:sz w:val="32"/>
      <w:szCs w:val="32"/>
    </w:rPr>
  </w:style>
  <w:style w:type="character" w:styleId="Heading2Char" w:customStyle="1">
    <w:name w:val="Heading 2 Char"/>
    <w:basedOn w:val="DefaultParagraphFont"/>
    <w:link w:val="Heading2"/>
    <w:uiPriority w:val="9"/>
    <w:rsid w:val="00506D7A"/>
    <w:rPr>
      <w:rFonts w:ascii="Times New Roman" w:hAnsi="Times New Roman" w:eastAsia="Times New Roman" w:cs="Times New Roman"/>
      <w:color w:val="2F5496" w:themeShade="BF"/>
      <w:sz w:val="26"/>
      <w:szCs w:val="26"/>
    </w:rPr>
  </w:style>
  <w:style w:type="character" w:styleId="Heading3Char" w:customStyle="1">
    <w:name w:val="Heading 3 Char"/>
    <w:basedOn w:val="DefaultParagraphFont"/>
    <w:link w:val="Heading3"/>
    <w:uiPriority w:val="9"/>
    <w:rsid w:val="00506D7A"/>
    <w:rPr>
      <w:rFonts w:ascii="Times New Roman" w:hAnsi="Times New Roman" w:eastAsia="Times New Roman" w:cs="Times New Roman"/>
      <w:color w:val="1F3763" w:themeShade="7F"/>
      <w:sz w:val="24"/>
      <w:szCs w:val="24"/>
    </w:rPr>
  </w:style>
  <w:style w:type="character" w:styleId="Heading4Char" w:customStyle="1">
    <w:name w:val="Heading 4 Char"/>
    <w:basedOn w:val="DefaultParagraphFont"/>
    <w:link w:val="Heading4"/>
    <w:uiPriority w:val="9"/>
    <w:rsid w:val="00506D7A"/>
    <w:rPr>
      <w:rFonts w:ascii="Times New Roman" w:hAnsi="Times New Roman" w:eastAsia="Times New Roman" w:cs="Times New Roman"/>
      <w:i/>
      <w:iCs/>
      <w:color w:val="2F5496" w:themeShade="BF"/>
    </w:rPr>
  </w:style>
  <w:style w:type="character" w:styleId="Heading5Char" w:customStyle="1">
    <w:name w:val="Heading 5 Char"/>
    <w:basedOn w:val="DefaultParagraphFont"/>
    <w:link w:val="Heading5"/>
    <w:uiPriority w:val="9"/>
    <w:rsid w:val="00506D7A"/>
    <w:rPr>
      <w:rFonts w:ascii="Times New Roman" w:hAnsi="Times New Roman" w:eastAsia="Times New Roman" w:cs="Times New Roman"/>
      <w:color w:val="2F5496" w:themeShade="BF"/>
    </w:rPr>
  </w:style>
  <w:style w:type="character" w:styleId="Heading6Char" w:customStyle="1">
    <w:name w:val="Heading 6 Char"/>
    <w:basedOn w:val="DefaultParagraphFont"/>
    <w:link w:val="Heading6"/>
    <w:uiPriority w:val="9"/>
    <w:rsid w:val="00506D7A"/>
    <w:rPr>
      <w:rFonts w:ascii="Times New Roman" w:hAnsi="Times New Roman" w:eastAsia="Times New Roman" w:cs="Times New Roman"/>
      <w:color w:val="1F3763" w:themeShade="7F"/>
    </w:rPr>
  </w:style>
  <w:style w:type="character" w:styleId="divdocumentleft-box" w:customStyle="1">
    <w:name w:val="div_document_left-box"/>
    <w:basedOn w:val="DefaultParagraphFont"/>
    <w:rPr>
      <w:color w:val="FFFFFF"/>
      <w:shd w:val="clear" w:color="auto" w:fill="003D73"/>
    </w:rPr>
  </w:style>
  <w:style w:type="paragraph" w:styleId="divdocumentleft-boxsection" w:customStyle="1">
    <w:name w:val="div_document_left-box_section"/>
    <w:basedOn w:val="Normal"/>
  </w:style>
  <w:style w:type="paragraph" w:styleId="divdocumentleft-boxsectionnth-child1sectiongapdiv" w:customStyle="1">
    <w:name w:val="div_document_left-box_section_nth-child(1)_sectiongapdiv"/>
    <w:basedOn w:val="Normal"/>
    <w:rPr>
      <w:vanish/>
    </w:rPr>
  </w:style>
  <w:style w:type="paragraph" w:styleId="divdocumentdivparagraphfirstparagraph" w:customStyle="1">
    <w:name w:val="div_document_div_paragraph_firstparagraph"/>
    <w:basedOn w:val="Normal"/>
  </w:style>
  <w:style w:type="paragraph" w:styleId="divdocumentname" w:customStyle="1">
    <w:name w:val="div_document_name"/>
    <w:basedOn w:val="Normal"/>
    <w:pPr>
      <w:pBdr>
        <w:top w:val="none" w:color="auto" w:sz="0" w:space="0"/>
        <w:left w:val="none" w:color="auto" w:sz="0" w:space="0"/>
        <w:bottom w:val="none" w:color="auto" w:sz="0" w:space="12"/>
        <w:right w:val="none" w:color="auto" w:sz="0" w:space="0"/>
      </w:pBdr>
      <w:spacing w:line="690" w:lineRule="atLeast"/>
      <w:jc w:val="left"/>
    </w:pPr>
    <w:rPr>
      <w:b/>
      <w:bCs/>
      <w:color w:val="FFFFFF"/>
      <w:sz w:val="56"/>
      <w:szCs w:val="56"/>
    </w:rPr>
  </w:style>
  <w:style w:type="character" w:styleId="span" w:customStyle="1">
    <w:name w:val="span"/>
    <w:basedOn w:val="DefaultParagraphFont"/>
    <w:rPr>
      <w:bdr w:val="none" w:color="auto" w:sz="0" w:space="0"/>
      <w:vertAlign w:val="baseline"/>
    </w:rPr>
  </w:style>
  <w:style w:type="paragraph" w:styleId="documentresumeTitle" w:customStyle="1">
    <w:name w:val="document_resumeTitle"/>
    <w:basedOn w:val="Normal"/>
    <w:rPr>
      <w:sz w:val="28"/>
      <w:szCs w:val="28"/>
    </w:rPr>
  </w:style>
  <w:style w:type="paragraph" w:styleId="divdocumentSECTIONCNTCsectiongapdiv" w:customStyle="1">
    <w:name w:val="div_document_SECTION_CNTC_sectiongapdiv"/>
    <w:basedOn w:val="Normal"/>
    <w:pPr>
      <w:spacing w:line="400" w:lineRule="atLeast"/>
    </w:pPr>
  </w:style>
  <w:style w:type="character" w:styleId="divdocumentleft-boxdivsectiontitle" w:customStyle="1">
    <w:name w:val="div_document_left-box_div_sectiontitle"/>
    <w:basedOn w:val="DefaultParagraphFont"/>
    <w:rPr>
      <w:shd w:val="clear" w:color="auto" w:fill="003D73"/>
    </w:rPr>
  </w:style>
  <w:style w:type="paragraph" w:styleId="divdocumentleft-boxdivsectiontitleParagraph" w:customStyle="1">
    <w:name w:val="div_document_left-box_div_sectiontitle Paragraph"/>
    <w:basedOn w:val="Normal"/>
    <w:pPr>
      <w:shd w:val="clear" w:color="auto" w:fill="003D73"/>
    </w:pPr>
    <w:rPr>
      <w:shd w:val="clear" w:color="auto" w:fill="003D73"/>
    </w:rPr>
  </w:style>
  <w:style w:type="table" w:styleId="divdocumentleft-boxdivheading" w:customStyle="1">
    <w:name w:val="div_document_left-box_div_heading"/>
    <w:basedOn w:val="TableNormal"/>
    <w:tblPr/>
  </w:style>
  <w:style w:type="paragraph" w:styleId="left-boxheadinggapdiv" w:customStyle="1">
    <w:name w:val="left-box_headinggapdiv"/>
    <w:basedOn w:val="Normal"/>
    <w:pPr>
      <w:spacing w:line="200" w:lineRule="atLeast"/>
    </w:pPr>
    <w:rPr>
      <w:sz w:val="14"/>
      <w:szCs w:val="14"/>
    </w:rPr>
  </w:style>
  <w:style w:type="paragraph" w:styleId="div" w:customStyle="1">
    <w:name w:val="div"/>
    <w:basedOn w:val="Normal"/>
    <w:pPr>
      <w:pBdr>
        <w:top w:val="none" w:color="auto" w:sz="0" w:space="0"/>
        <w:left w:val="none" w:color="auto" w:sz="0" w:space="0"/>
        <w:bottom w:val="none" w:color="auto" w:sz="0" w:space="0"/>
        <w:right w:val="none" w:color="auto" w:sz="0" w:space="0"/>
      </w:pBdr>
    </w:pPr>
    <w:rPr>
      <w:bdr w:val="none" w:color="auto" w:sz="0" w:space="0"/>
      <w:vertAlign w:val="baseline"/>
    </w:rPr>
  </w:style>
  <w:style w:type="paragraph" w:styleId="divdocumentaddresssinglecolumn" w:customStyle="1">
    <w:name w:val="div_document_address_singlecolumn"/>
    <w:basedOn w:val="Normal"/>
    <w:rPr>
      <w:color w:val="FFFFFF"/>
    </w:rPr>
  </w:style>
  <w:style w:type="paragraph" w:styleId="txtBold" w:customStyle="1">
    <w:name w:val="txtBold"/>
    <w:basedOn w:val="Normal"/>
    <w:rPr>
      <w:b/>
      <w:bCs/>
    </w:rPr>
  </w:style>
  <w:style w:type="paragraph" w:styleId="mt5" w:customStyle="1">
    <w:name w:val="mt5"/>
    <w:basedOn w:val="Normal"/>
  </w:style>
  <w:style w:type="paragraph" w:styleId="divdocumentsectiongapdiv" w:customStyle="1">
    <w:name w:val="div_document_sectiongapdiv"/>
    <w:basedOn w:val="Normal"/>
    <w:pPr>
      <w:spacing w:line="400" w:lineRule="atLeast"/>
    </w:pPr>
  </w:style>
  <w:style w:type="paragraph" w:styleId="divdocumentleft-boxsinglecolumn" w:customStyle="1">
    <w:name w:val="div_document_left-box_singlecolumn"/>
    <w:basedOn w:val="Normal"/>
  </w:style>
  <w:style w:type="character" w:styleId="singlecolumnspanpaddedlinenth-child1" w:customStyle="1">
    <w:name w:val="singlecolumn_span_paddedline_nth-child(1)"/>
    <w:basedOn w:val="DefaultParagraphFont"/>
  </w:style>
  <w:style w:type="paragraph" w:styleId="p" w:customStyle="1">
    <w:name w:val="p"/>
    <w:basedOn w:val="Normal"/>
    <w:pPr>
      <w:pBdr>
        <w:top w:val="none" w:color="auto" w:sz="0" w:space="0"/>
        <w:left w:val="none" w:color="auto" w:sz="0" w:space="0"/>
        <w:bottom w:val="none" w:color="auto" w:sz="0" w:space="0"/>
        <w:right w:val="none" w:color="auto" w:sz="0" w:space="0"/>
      </w:pBdr>
    </w:pPr>
    <w:rPr>
      <w:bdr w:val="none" w:color="auto" w:sz="0" w:space="0"/>
      <w:vertAlign w:val="baseline"/>
    </w:rPr>
  </w:style>
  <w:style w:type="paragraph" w:styleId="ratvcontainer" w:customStyle="1">
    <w:name w:val="ratvcontainer"/>
    <w:basedOn w:val="Normal"/>
    <w:pPr>
      <w:spacing w:line="280" w:lineRule="atLeast"/>
    </w:pPr>
  </w:style>
  <w:style w:type="paragraph" w:styleId="txtright" w:customStyle="1">
    <w:name w:val="txtright"/>
    <w:basedOn w:val="Normal"/>
    <w:pPr>
      <w:jc w:val="right"/>
    </w:pPr>
  </w:style>
  <w:style w:type="paragraph" w:styleId="divdocumentsectionparagraph" w:customStyle="1">
    <w:name w:val="div_document_section_paragraph"/>
    <w:basedOn w:val="Normal"/>
    <w:pPr>
      <w:pBdr>
        <w:left w:val="none" w:color="auto" w:sz="0" w:space="15"/>
        <w:right w:val="none" w:color="auto" w:sz="0" w:space="15"/>
      </w:pBdr>
    </w:pPr>
  </w:style>
  <w:style w:type="paragraph" w:styleId="divdocumentleft-boxParagraph" w:customStyle="1">
    <w:name w:val="div_document_left-box Paragraph"/>
    <w:basedOn w:val="Normal"/>
    <w:pPr>
      <w:pBdr>
        <w:top w:val="none" w:color="auto" w:sz="0" w:space="15"/>
        <w:left w:val="none" w:color="auto" w:sz="0" w:space="0"/>
        <w:bottom w:val="none" w:color="auto" w:sz="0" w:space="15"/>
        <w:right w:val="none" w:color="auto" w:sz="0" w:space="0"/>
      </w:pBdr>
      <w:shd w:val="clear" w:color="auto" w:fill="003D73"/>
    </w:pPr>
    <w:rPr>
      <w:color w:val="FFFFFF"/>
      <w:shd w:val="clear" w:color="auto" w:fill="003D73"/>
    </w:rPr>
  </w:style>
  <w:style w:type="character" w:styleId="divdocumentright-box" w:customStyle="1">
    <w:name w:val="div_document_right-box"/>
    <w:basedOn w:val="DefaultParagraphFont"/>
    <w:rPr>
      <w:color w:val="343434"/>
      <w:spacing w:val="4"/>
    </w:rPr>
  </w:style>
  <w:style w:type="paragraph" w:styleId="divdocumentright-boxsectionnth-child1" w:customStyle="1">
    <w:name w:val="div_document_right-box_section_nth-child(1)"/>
    <w:basedOn w:val="Normal"/>
  </w:style>
  <w:style w:type="paragraph" w:styleId="divdocumentright-boxsummaryparagraph" w:customStyle="1">
    <w:name w:val="div_document_right-box_summary_paragraph"/>
    <w:basedOn w:val="Normal"/>
  </w:style>
  <w:style w:type="paragraph" w:styleId="divdocumentright-boxsummaryparagraphsinglecolumn" w:customStyle="1">
    <w:name w:val="div_document_right-box_summary_paragraph_singlecolumn"/>
    <w:basedOn w:val="Normal"/>
  </w:style>
  <w:style w:type="paragraph" w:styleId="divdocumentright-boxparagraphsinglecolumn" w:customStyle="1">
    <w:name w:val="div_document_right-box_paragraph_singlecolumn"/>
    <w:basedOn w:val="Normal"/>
  </w:style>
  <w:style w:type="character" w:styleId="divdocumentemptycell" w:customStyle="1">
    <w:name w:val="div_document_emptycell"/>
    <w:basedOn w:val="DefaultParagraphFont"/>
  </w:style>
  <w:style w:type="paragraph" w:styleId="divdocumentemptycellParagraph" w:customStyle="1">
    <w:name w:val="div_document_emptycell Paragraph"/>
    <w:basedOn w:val="Normal"/>
  </w:style>
  <w:style w:type="character" w:styleId="divdocumentright-boxpaddedlinedate-content" w:customStyle="1">
    <w:name w:val="div_document_right-box_paddedline_date-content"/>
    <w:basedOn w:val="DefaultParagraphFont"/>
  </w:style>
  <w:style w:type="character" w:styleId="divdocumentjobdates" w:customStyle="1">
    <w:name w:val="div_document_jobdates"/>
    <w:basedOn w:val="DefaultParagraphFont"/>
    <w:rPr>
      <w:sz w:val="22"/>
      <w:szCs w:val="22"/>
    </w:rPr>
  </w:style>
  <w:style w:type="character" w:styleId="divdocumentright-boxdatetablepindcell" w:customStyle="1">
    <w:name w:val="div_document_right-box_datetable_pindcell"/>
    <w:basedOn w:val="DefaultParagraphFont"/>
  </w:style>
  <w:style w:type="character" w:styleId="divdocumentright-boxdatetablesinglecolumn" w:customStyle="1">
    <w:name w:val="div_document_right-box_datetable_singlecolumn"/>
    <w:basedOn w:val="DefaultParagraphFont"/>
  </w:style>
  <w:style w:type="paragraph" w:styleId="divdocumentright-boxsectionexperiencesinglecolumnpaddedline" w:customStyle="1">
    <w:name w:val="div_document_right-box_section_experience_singlecolumn_paddedline"/>
    <w:basedOn w:val="Normal"/>
    <w:pPr>
      <w:pBdr>
        <w:right w:val="none" w:color="auto" w:sz="0" w:space="15"/>
      </w:pBdr>
    </w:pPr>
  </w:style>
  <w:style w:type="character" w:styleId="divdocumentjobtitle" w:customStyle="1">
    <w:name w:val="div_document_jobtitle"/>
    <w:basedOn w:val="DefaultParagraphFont"/>
    <w:rPr>
      <w:sz w:val="28"/>
      <w:szCs w:val="28"/>
    </w:rPr>
  </w:style>
  <w:style w:type="paragraph" w:styleId="divdocumentright-boxsectionexperiencesinglecolumnjobline" w:customStyle="1">
    <w:name w:val="div_document_right-box_section_experience_singlecolumn_jobline"/>
    <w:basedOn w:val="Normal"/>
    <w:pPr>
      <w:pBdr>
        <w:right w:val="none" w:color="auto" w:sz="0" w:space="15"/>
      </w:pBdr>
    </w:pPr>
  </w:style>
  <w:style w:type="paragraph" w:styleId="divdocumentli" w:customStyle="1">
    <w:name w:val="div_document_li"/>
    <w:basedOn w:val="Normal"/>
    <w:pPr>
      <w:pBdr>
        <w:top w:val="none" w:color="auto" w:sz="0" w:space="0"/>
        <w:left w:val="none" w:color="auto" w:sz="0" w:space="5"/>
        <w:bottom w:val="none" w:color="auto" w:sz="0" w:space="0"/>
        <w:right w:val="none" w:color="auto" w:sz="0" w:space="0"/>
      </w:pBdr>
    </w:pPr>
  </w:style>
  <w:style w:type="table" w:styleId="divdocumentsectionexperienceparagraph" w:customStyle="1">
    <w:name w:val="div_document_section_experience_paragraph"/>
    <w:basedOn w:val="TableNormal"/>
    <w:tblPr/>
  </w:style>
  <w:style w:type="paragraph" w:styleId="divdocumentright-boxsectioneducationsinglecolumnpaddedline" w:customStyle="1">
    <w:name w:val="div_document_right-box_section_education_singlecolumn_paddedline"/>
    <w:basedOn w:val="Normal"/>
    <w:pPr>
      <w:pBdr>
        <w:right w:val="none" w:color="auto" w:sz="0" w:space="15"/>
      </w:pBdr>
    </w:pPr>
  </w:style>
  <w:style w:type="character" w:styleId="divdocumentdegree" w:customStyle="1">
    <w:name w:val="div_document_degree"/>
    <w:basedOn w:val="DefaultParagraphFont"/>
    <w:rPr>
      <w:sz w:val="28"/>
      <w:szCs w:val="28"/>
    </w:rPr>
  </w:style>
  <w:style w:type="character" w:styleId="divdocumentprogramline" w:customStyle="1">
    <w:name w:val="div_document_programline"/>
    <w:basedOn w:val="DefaultParagraphFont"/>
    <w:rPr>
      <w:sz w:val="28"/>
      <w:szCs w:val="28"/>
    </w:rPr>
  </w:style>
  <w:style w:type="character" w:styleId="divdocumenteducationjoblocation" w:customStyle="1">
    <w:name w:val="div_document_education_joblocation"/>
    <w:basedOn w:val="DefaultParagraphFont"/>
    <w:rPr>
      <w:i/>
      <w:iCs/>
    </w:rPr>
  </w:style>
  <w:style w:type="paragraph" w:styleId="divdocumentright-boxsectioneducationsinglecolumnjobline" w:customStyle="1">
    <w:name w:val="div_document_right-box_section_education_singlecolumn_jobline"/>
    <w:basedOn w:val="Normal"/>
    <w:pPr>
      <w:pBdr>
        <w:right w:val="none" w:color="auto" w:sz="0" w:space="15"/>
      </w:pBdr>
    </w:pPr>
  </w:style>
  <w:style w:type="table" w:styleId="divdocumentsectioneducationparagraph" w:customStyle="1">
    <w:name w:val="div_document_section_education_paragraph"/>
    <w:basedOn w:val="TableNormal"/>
    <w:tblPr/>
  </w:style>
  <w:style w:type="paragraph" w:styleId="divdocumentright-boxsectioncertificationsinglecolumnjobline" w:customStyle="1">
    <w:name w:val="div_document_right-box_section_certification_singlecolumn_jobline"/>
    <w:basedOn w:val="Normal"/>
    <w:pPr>
      <w:pBdr>
        <w:right w:val="none" w:color="auto" w:sz="0" w:space="15"/>
      </w:pBdr>
    </w:pPr>
  </w:style>
  <w:style w:type="table" w:styleId="divdocumentsectioncertificationparagraph" w:customStyle="1">
    <w:name w:val="div_document_section_certification_paragraph"/>
    <w:basedOn w:val="TableNormal"/>
    <w:tblPr/>
  </w:style>
  <w:style w:type="table" w:styleId="divdocument" w:customStyle="1">
    <w:name w:val="div_document"/>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fontTable" Target="fontTable.xml" Id="rId3" /><Relationship Type="http://schemas.openxmlformats.org/officeDocument/2006/relationships/image" Target="media/image1.png" Id="rId4" /><Relationship Type="http://schemas.openxmlformats.org/officeDocument/2006/relationships/image" Target="media/image2.png" Id="rId5" /><Relationship Type="http://schemas.openxmlformats.org/officeDocument/2006/relationships/theme" Target="theme/theme1.xml" Id="rId6" /><Relationship Type="http://schemas.openxmlformats.org/officeDocument/2006/relationships/numbering" Target="numbering.xml" Id="rId7" /><Relationship Type="http://schemas.openxmlformats.org/officeDocument/2006/relationships/styles" Target="styles.xml" Id="rId8"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Oluwatosin Oluwafemi</dc:title>
  <revision>1</revision>
  <lastModifiedBy>Oluwatosin Adelaja</lastModifiedBy>
  <dcterms:modified xsi:type="dcterms:W3CDTF">2022-02-12T08:01:06.3959483Z</dcterms:modified>
  <dcterms:created xsi:type="dcterms:W3CDTF">2022-02-12T08:01:44.1029852Z</dcterms:created>
  <dc:creator>Oluwatosin Adelaja</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18cd29a9-749f-48b8-abfd-18fb3cb59d7a</vt:lpwstr>
  </property>
  <property fmtid="{D5CDD505-2E9C-101B-9397-08002B2CF9AE}" pid="3" name="x1ye=0">
    <vt:lpwstr>TF4AAB+LCAAAAAAABAAUl7W2q1AURT+IArcSd3c63J1gX//ua5IiGSFw9l5rTowlKY4gUZznBQSCBQpiYYinBZJACJyEoBY6fFFgprqz8B4rYB0Eu9qk+tYxQKvJeUKvmNcJfunjbmm7E8hou54cE+ojs2qf2GGdfLnjCrkNudBSaufYzS92t4nvX0iyk9Vn5/lR9tgWOxIUdzRC0ruxuFsvpAW1eX4vW+/du3xmRhoEhxtrQA/co0WzVjYIoTW</vt:lpwstr>
  </property>
  <property fmtid="{D5CDD505-2E9C-101B-9397-08002B2CF9AE}" pid="4" name="x1ye=1">
    <vt:lpwstr>a2ih9ADy9OsVrorqpxCi2JSLhWJpJDQItnOk5HcnSkx1CFd4U2yLW/ARauwi4UQPfMwrqd6pRHFcC6fyoMfiFfkNp8rFDCQ0VJWbnVfqLLpFd1tYuMDiYuF8sU3ZSW4M/BbuggBt7a/Tov53tVSYBvQrqYjsTsTYkBoIIHibh1Uugk0vuxo1V3gU5c3ZhzhPvDQg+sKia5CPyWxfxJH6SKxbrFsrN9FXMZNASmq2U4mEHUA4DHZupVDL279oUpX</vt:lpwstr>
  </property>
  <property fmtid="{D5CDD505-2E9C-101B-9397-08002B2CF9AE}" pid="5" name="x1ye=10">
    <vt:lpwstr>oMblSjyRjAeQFycfXCMgBusfcvqN0OnwsO73pRmyMNQbhkNitAKXrQNNOPapFSoeudsSFqPbbVIuDpmqLIg59sBW01xAmCm0r/cgSwMjiINfzpzyq574nxRa4G9N5xBxNBStNZ0hiXGGf9+VE2ig1fDEr9e61Pe0vbX9Lx5FlFvod4X2BkQjmBd/dG6/XnZzy7gdhb5JV0yXeHtofxsmXM22+pz/LvF0JnpIyOBH9Io/2IZVWfJFjspbxjya5eZ</vt:lpwstr>
  </property>
  <property fmtid="{D5CDD505-2E9C-101B-9397-08002B2CF9AE}" pid="6" name="x1ye=11">
    <vt:lpwstr>sHHIs5e6s3V3FwWC+TbshqStPPa1M57hkPMdTMy1YcC58c9BxeoJtr6LmyRMbROLtRy5ilis88+TvLXNzPj66BccrIdi68t9FXyCHQRY0fHlHUe1rtT0m+bh7ENHodv+RqfSRM+LKC6TW4tEFX3hxySx+vD0QD63W5yxXab0uRZHZLqPLc2U2eNgt+LUMd6wxlze2pRG5ZFsUsHf3oP2bCfL+BGwYJXQuesFNaoS/v+acUUCJq4ZlM1+ttsV9ts</vt:lpwstr>
  </property>
  <property fmtid="{D5CDD505-2E9C-101B-9397-08002B2CF9AE}" pid="7" name="x1ye=12">
    <vt:lpwstr>w8ZEn7lrQVBCXofOk++pufGnitdSnvq0tXW830NpYwM5cKyI1um/ERxXpfqpQkRx00tMpjEPbLwlZpjXjWbERUKns6jzmDURQR2ZbQ0EuEqoONXX1PTzcyzod6p8tvgF/FtjkULyPtMJcz554SaBprUMya9WOLlyFI3gz6LBf/x2rxs4ux9ehusl8WX/dtocCm+9y5ApQFxWm4Xc6aF3KmGSYmGk8g2/4LieZCFgqKL8d0nBJizrTbBFPQnY49z</vt:lpwstr>
  </property>
  <property fmtid="{D5CDD505-2E9C-101B-9397-08002B2CF9AE}" pid="8" name="x1ye=13">
    <vt:lpwstr>jTfc2fa3tUh5pAd/ITyfCCk0+qGF9A377ydmhp9FKXP7I4EO5gpmt0HCX1N/y6R2AZcUDleZbGnvu4o+bzN8q1F+HhRBx/UpVIv/6IdS/aMUvdJUyXUm3Rs9MvkSyRhadFP+B3yjoon55IHpZHcNyQcPqFEZlKDUxh1JJG7zzkCtm+73qaJkGMUxT5Ad67x/IbLy0EvpaGMF8T2s/0/E0FhgPI4kgyvntILl71YBV/L7ktisaqtcP62sY1URdMv</vt:lpwstr>
  </property>
  <property fmtid="{D5CDD505-2E9C-101B-9397-08002B2CF9AE}" pid="9" name="x1ye=14">
    <vt:lpwstr>9AtBktoYs1d0yOvwkBMZSdaTwFcMSH0N7ZEWHZpnJA1Ily3ldvyu/6fqLyyn/oJY9ww0Rzhs6cH2h3KsPFd8vO+TesQYW0NFDlf3dLNZ4TYkTys9Ya5khgetFTmMSX/fECnkppoHkUPgZZd3x0FoG7CBVj2oquFgrrNl7NAs2aZ0CHmmjY3862Za+M6wSNBylGqEQYixhW3RJ/EjH/mvEb2y04q6U28tIkXLuSYde7RWKYr5nTOr9RxS6L1pu3b</vt:lpwstr>
  </property>
  <property fmtid="{D5CDD505-2E9C-101B-9397-08002B2CF9AE}" pid="10" name="x1ye=15">
    <vt:lpwstr>oJpL9B/8NcuR5qbbc82AsuUn6lJQF9ru0UtqWdisXr3vPWeXmdBFQQ3r2Llgsymkp+O111yeL28ByP1lOShBSrHr8SYL6tlo5glZwSwqfWQTaD21d4fqI6FIf3lfYLfHcJjkV/HplO4ExBzhrIixKsgLS6bSSGVECA5I5i3McP8ODJDX9BuX6SM2s05HaCG5SHBeZwkLWJXpdigfoMblmGd3tYg+txfdVFacSmctteRcA/tClksV2rK1R1/+x3t</vt:lpwstr>
  </property>
  <property fmtid="{D5CDD505-2E9C-101B-9397-08002B2CF9AE}" pid="11" name="x1ye=16">
    <vt:lpwstr>cooKREiZz+uGK7562sSYnqSV4qKA8PDAUmczX3FNZgzqCDMKTGX3xM3LDgcV9cITRNnw5TiHCeiIV3kNtyD83GqfPe7GFe1yr1cN54X4UoVC3LT4a0LannQeLAIOGHi7NV5MgA8GKgr5SgRNWkSa38+F7KY3jib+79YXJpNQKMf1PyBMfCjxwBx7dFzlIQPWM4Cp5v52XPly/f742pmhn9HYcj/1/W19pNOoGXRS9SEYOUd3br34c7OhzeYzyOQ</vt:lpwstr>
  </property>
  <property fmtid="{D5CDD505-2E9C-101B-9397-08002B2CF9AE}" pid="12" name="x1ye=17">
    <vt:lpwstr>gWTcIhGTWGRVocxBYi8rpD3McIMUypr7d5I/IyTdJIk4n21aCDUbVP6f0CXHp/JrE5aBBLyBIPJplrOiKun1ZF8Eg9g+F4JCzl0SiehMp8zu25r+W8qSdZHceM50ILIghjcf09JT9hXbJk0gIZrYYbkbC7LE/YmLcremUoJFmm43o7kJqp6+hyJE0nhpDlt8ca7zM4QA2PkvB80Z7FzdQ7VB+YGijo7vHfnQGqNYV3TG3+OcQwBJNyV+zIUMYQC</vt:lpwstr>
  </property>
  <property fmtid="{D5CDD505-2E9C-101B-9397-08002B2CF9AE}" pid="13" name="x1ye=18">
    <vt:lpwstr>WV46chCgPivbzrfaeD7D+cxrAnuHzBlyjP8pDLEXVWqn7CsDwfJq0Jy5uphLnDELcO8nOeImcJSPw7glNKDWDKfw+M4Q9DuIcrWXPToMoKQYFNpyP+IqN26e2129yZOxo51AGP+CuZPUThujXDAMsrs/oizHhhVKJVSCei9VxKwE1LL1LU4nrIoFGu8gyHazzy6L2+AmrisPZumVFCPzXCht2b/9nbS6mdhZ5fYsAEXPmCMU5OwrVrzap/gTbgg</vt:lpwstr>
  </property>
  <property fmtid="{D5CDD505-2E9C-101B-9397-08002B2CF9AE}" pid="14" name="x1ye=19">
    <vt:lpwstr>4EbnvMQ1WBdBUx+ScWgVlxH05w4WaVWvvNjk3I3Dy0Cm+YywWVO/PkbIDP5Y5qoMCNcwMQf/iyOblw9IqsyQ5mn7Cv0nwrBlujyDw3W3HxQVrspvGi8xbdItF6iutYrHNlGRzu0SbPCKa6/6MaxXimHMg5cC2uS1xiY/P6H9EHIcX+R8wF9D7r9oichj1STi2Bp7clndUFj02ruqYw3zmI8Vr5rbLUx64SEZKBvDFgSsez5fRW9B4m0SgFiQgkn</vt:lpwstr>
  </property>
  <property fmtid="{D5CDD505-2E9C-101B-9397-08002B2CF9AE}" pid="15" name="x1ye=2">
    <vt:lpwstr>uK2RjSh0NfLUX64LgZYsj3anPr8OcyzHcqGZlxbWPmyYtzt94uOdry3sQvUa/j4Q8DR1Pbrxotfo5px9D3aEZytL1w6cx4a3NXmduSRFjrmTdC7btmvbWal18Ji+xsw/f86RltwlYxljayiivN/PamqmIx9z1boMmyuLN9pYwoor0j+YR0d3gnF2XdHMbPEWYGyWzvdsAb/dhHQGel0TYzhHeRuTjp6e2tL7HcDuUy1V9/eLshlj18pXwye1uqx</vt:lpwstr>
  </property>
  <property fmtid="{D5CDD505-2E9C-101B-9397-08002B2CF9AE}" pid="16" name="x1ye=20">
    <vt:lpwstr>fluXdvPXLzEj29TEk+etTu9Wo9pfYfA47ycFqmR1jpgnX/qUOQ2OZ3F/nT6Q4dohIah1gZ3N0uYajugoLEUhCYs7sP4Q7V5hRpI9DsdHfJW9vI39eVrdoh9GQW3HxYtS6lSPsEt+Cz/IxNo2WYK1iN8m/QNU7NSV4ABoopufkFtqPTAsMngBdWeKfm+y0LfqToa5WTUEtdhZ93KK8qnZXy5PDSva2t3XyG5RsEOuso/mZ7NIjvIepxecDVNY4Ld</vt:lpwstr>
  </property>
  <property fmtid="{D5CDD505-2E9C-101B-9397-08002B2CF9AE}" pid="17" name="x1ye=21">
    <vt:lpwstr>2FYiyRxlQlpLXrXqmpodNeMy7ldIae9AIsAT/tZe+dOGHf+8q9P7bwPZUs9wuo/Sff+CiJpSIWe1xpSbh/RogMtGPLKgkxs/QLKNckm8KDv0NMBUkof5k3PgYzPQlntL+6uwo9vG9VyPnt8eU+hT9gYIeFExwtsQYy0umIF1kX/2dWJzkeGdSoQfV6ODq2GImNIZbwwLpZDjsuK8hG2nRphDf09cEBdojRw3+TlhhgC/keBZ3A9NsgizP1EdrqN</vt:lpwstr>
  </property>
  <property fmtid="{D5CDD505-2E9C-101B-9397-08002B2CF9AE}" pid="18" name="x1ye=22">
    <vt:lpwstr>T+pS6z062qippjBTZkHTYOkfFO5U63MgE3rtEv/635Y2Sfq3igZPobFbE+O3Sggarku55DEqzWy/BsTCcIbEkJHNoN/GDzQFDAs6Cmis3BTx6Zu72uWJRN/WPjC06f34PgI8UfLJpY38XasZZIpREixdugGDE7qfDRFp79odTpFEBkgCzAmnqGV+sYKURRIsPrzoR1LCLejTe3L8P5niDy1O3JwQ5mQExuA8wR6HupjQmJvs5GzS0UPRvl5TK9J</vt:lpwstr>
  </property>
  <property fmtid="{D5CDD505-2E9C-101B-9397-08002B2CF9AE}" pid="19" name="x1ye=23">
    <vt:lpwstr>n9ey0hjy/+FlSoplgO9diSebEUtvcWHjsgduW/8uWeM/Sk8kZxVhjPdM4P3/WQQWGNJFIuI/gADJhvT1qjAX492SkZVbXErw99ZxG9oE2Vr4ETOh6Fsc7Zd7jDTdlViQhflPdm8d6wLCVJFkR5q5++Vc1TB8Tzys97sVxptjMxb2tG8ZkSmqqcHMWPqytiepg+/DxkrsASjoNIXSXqZPfdq7KelwgsAIQs9t+CAsberClIVoGw03VnyYBwjSnBV</vt:lpwstr>
  </property>
  <property fmtid="{D5CDD505-2E9C-101B-9397-08002B2CF9AE}" pid="20" name="x1ye=24">
    <vt:lpwstr>rOGh8v3G7nnoO3F/AkY5dtC5P0JqWzETUzfUCrsd5hMWmjE/MRmSZP6LnDuqUJ3lD0z0rhbEauC6GfLq5Ac1CoKN/WyT/K04U5Q4wZtJA3ReI6D/o6QYA+jmNZ636jWw9bkwPL/d5+0xAfF3oGB0v4r8nYq/pZ67Lk3xYKcqvkl0/YwM+D9r/vQor1WT+juzVNtbXPsG6xb5P2AhyD6EftDfdyObtponkPmcsHmXV3/ypEm/Mg4I9M/4yUOMpl+</vt:lpwstr>
  </property>
  <property fmtid="{D5CDD505-2E9C-101B-9397-08002B2CF9AE}" pid="21" name="x1ye=25">
    <vt:lpwstr>WLFWHTi3z6UFTBMzdGSCuWbEw309o73hKk7T791gwgSh/DyRRm9UglMxqAlBfnHK8oWC4YW8oZBs6+A3rhLrrFnqs0/sUYiNQyqsollaj5M7qKX3XLHxro9nophV+7Ib/thDtBfZPKRav/NNbsWHaH2TXnmKzhIRLOQObvZxbGXEda4aYzeJg3pPApd8cf/pd2F6EEzwOG/6sJoDZME9MRBmZ7rC/pot54FDq4RF1IQ6uxwRHwzP6COVAVDR6Ei</vt:lpwstr>
  </property>
  <property fmtid="{D5CDD505-2E9C-101B-9397-08002B2CF9AE}" pid="22" name="x1ye=26">
    <vt:lpwstr>9c92rqUUhjZfQxlZK7iEy5a32xNiuoBT8q8tUGbMkG7n5gdF7UwA7+zvd17bC6gikiXGwd8H4Wbg5nNcdl7461FJ+REBOSGPm5ibEiH3z7F+uO3T9UsAPuk4w6nTWN31Tdrrmc1avcqMxl04AxpsDT9YsMyyCNJergQcfo1h19NiNDi7RVjgqVj0+PUvb2zPoRbl5qqnrFRHvARjJ29wDidhQwEtCmBibzfWY0fLihCtTN1rjw/qfKJlo+q3hFy</vt:lpwstr>
  </property>
  <property fmtid="{D5CDD505-2E9C-101B-9397-08002B2CF9AE}" pid="23" name="x1ye=27">
    <vt:lpwstr>yzuRoW7CsPUyYtY/Y7dp9oDKlZkfY4c0BpaAtAVZISDRq+Y9Nv8uWH+Dd1Ia12yIXCbsPWyUPuh0apMaOqGYrOIV1Kk4IrTO67E1/pHL8+TLlS9Vu0jrVmqpVrFNp9T76hGOdPCYNNymHJJ6+QVnLQGUDXMyJx4CWdN8BUQX2G4BEAq33D9p2Dobk0d9zcvhUva4ozaCQXdY91jnuAKS2/HJyYZj7ARufpz5usswpL1npFoPJW8t359slP/BX/K</vt:lpwstr>
  </property>
  <property fmtid="{D5CDD505-2E9C-101B-9397-08002B2CF9AE}" pid="24" name="x1ye=28">
    <vt:lpwstr>jw7nGY+QlWfgnGwcoWIRaVCh9U0MqgDcwY0NqEl2eE+Q8HZmm2K2uYJzpomOBoT2G87QoJmQu51iC/9Nhscun3uhPxrVTxn4SfvRxc45AH/Qdo0rhM+qnCDdk4eevfXk8SB/5OWUQfakd+S9D1P/aRnoqDxl47edkdbVUORJ4bMnL6PHl8NLz5IeYz4D+CRx201uo/yTuDk4Gnc+uXfnjud0vZVGdxXccMb5seCJQKa3Mxs5XvFcg9wzmjplmnW</vt:lpwstr>
  </property>
  <property fmtid="{D5CDD505-2E9C-101B-9397-08002B2CF9AE}" pid="25" name="x1ye=29">
    <vt:lpwstr>RxEwC/SYK3Zil2X7IliluLPADzkl84GajX9a7JjBLRXKMcVF/w+uk6nP01hcYWla67ifmISPExQSflzD4hfz0Ern9JHo8dDp5E/fPlKRqZLVYI7rNJtTfbc1UWiI3FoqgIOI9zSGRgBO4/rDVsB2QqMRpgWsLcXuh7yo5KnnugJGmgUye+xPOR/MdYIHd7tWoEkebsKKyrOw8RdGIU5b3F8byb4XDcqU/hKYSLh8lbs+a8XKX5I/HeNVUMDYurH</vt:lpwstr>
  </property>
  <property fmtid="{D5CDD505-2E9C-101B-9397-08002B2CF9AE}" pid="26" name="x1ye=3">
    <vt:lpwstr>HpEAN9O6m/eMw+4VVyrLPvaj4b4t2Q+Tm3AE+8u8dGxv9aFU1+qzAFmFv4dyq/VtCfCSaYPT4O8wtiCzs3wR5+78OyCvvppPSB0TRbvj+uV1WZ8BRa+VW0A1/O4ncmpK8nYvR968VDAITASLNtzMgJcSnur/5qVo9ehUM9pj0how4bW/M6UUhq7ffw303JPu3dS9+MPpZkIIBib/7k/3UEjQRrbBuwAMqw+Z/pMmZDc6O8Ku229Ia2n668s5Bwb</vt:lpwstr>
  </property>
  <property fmtid="{D5CDD505-2E9C-101B-9397-08002B2CF9AE}" pid="27" name="x1ye=30">
    <vt:lpwstr>XI423q6Hmj7KiyVAFar3q8SkZuYbyxT190ZLnWdUfQ7sou1LqIWOrQiO9mfElA7mVxuHqwJNDpiGKTxgvq/B0Ktseh8KgKfN+CIh5Ws0MJGRwqpZ8JsbRJ1YTM1K845h7CYbdwHhVQzoHjV5PN6yF8D9GbIQyKS3QpAitF1ff51Ks6z3oExwXZfrrpuTVVK+ZCTn+SZiYIEKMTzyt6GJTs6EmOizmkiynPyD2so4OYdbxov+1B3TcqiNxoVRMAV</vt:lpwstr>
  </property>
  <property fmtid="{D5CDD505-2E9C-101B-9397-08002B2CF9AE}" pid="28" name="x1ye=31">
    <vt:lpwstr>O/l2LhqH8dQ94iAyviw+eP41C90Ggcn1uwNir0k6v1TpDnaQav2M7Rs3RqCMtO0j01LTk/yKbZT11IYYxHMGK1Zh3t+BcvH55R1wav2jD8B7IUCr0rlHOy9F0kqyktOoQxZKbLDAk1gDz0BJbmsb2bKCzGScGeM07QgZaw7OP489ucR91Y2u1pRaNoH3iq+NbXNnfKnkdYhkVn/JSZvZBy7rD2JdGVpgPk016k3CSaRExjZZFcoE8sbrDwT0Q6v</vt:lpwstr>
  </property>
  <property fmtid="{D5CDD505-2E9C-101B-9397-08002B2CF9AE}" pid="29" name="x1ye=32">
    <vt:lpwstr>UM8K9iMVo5/cJFBkuIuf5nAhuiS9lDkBs43sE+T5QbsywWrwnWpZUASC/mnGeKk6FRO1+wdb8nEdWs8P9ijRX0qYYYTXNvO3dLFkBFGj3ozh/yUjGkUmK/Q7VGRiR3W08as53NLV35KarkD/KCmdRL8k4n30+xgIMvoD5AlRQZ6XHif7CxJlnoA9byDUiX9GU7I17wje5+3FCwbHbfPiLrZMCV9PUUcbqTRHDv2MFDX1+HXynQgNrjcOO/xyXp9</vt:lpwstr>
  </property>
  <property fmtid="{D5CDD505-2E9C-101B-9397-08002B2CF9AE}" pid="30" name="x1ye=33">
    <vt:lpwstr>p26zBbSGGfGSxSg4X56kOuj1VSI+9ifb7BJmQciNMveO407NehUBfkqJwNdc14bNZiwey/h3qPmgq+e6l1d0ONjRcejNjlJnVTAiOjoK9QbXDMnSf/t6sY1M3baQyS2/m8vMmwrNlCQBn1NHn39ck3FPoIl9gtU/GHj8VG2lfi1BsCCIWQ5KiNPR+6KAvaVdhwEWVPaD9xRQZj1RaPB0AiwbqIr6o1I14FdOFGh7jkB3XVasJJwTb3qUpb/7AOt</vt:lpwstr>
  </property>
  <property fmtid="{D5CDD505-2E9C-101B-9397-08002B2CF9AE}" pid="31" name="x1ye=34">
    <vt:lpwstr>wOGicoScbC4p8yYFB4V39bW0k8gW3oUNm6WQCsfbvrfq4LvsFXTpLJmZSIXuOgJoceAjaBaPzhY2J7+SbzQRM+1uoo9iw6gYbGdvNQBkIbEAFEImcaJTeROy5r6/IAM4GnTKd8wJrl4vrjrOQA1/0xdM4zKTtpRaOC6sSbDnpV/0pplq3xb2Uu+p0AFTF1Vyr5uQZ6/052M/u1NjfAGgZGkYLyfmT9TUZuDb7MNdh2TB+py72Fd54DDtIyUwH6G</vt:lpwstr>
  </property>
  <property fmtid="{D5CDD505-2E9C-101B-9397-08002B2CF9AE}" pid="32" name="x1ye=35">
    <vt:lpwstr>G6ab+Q9EplYpXtk4SVJSlTOVG7a1WwNL3qBsTYlyNgLTvP0wY2TIZa3GV0Oa2wIXfYdOanbHblVPPmbxVb9aSZeq+TqEJfZ3ld6MFNnrPBt5TGybv4sPfD2ThTs848OAlC8FOgxFPwuNO4cQg9pph1gWnU0tU2EdejbuESshfyE3KNzObZ8A4fVkJwMIAHIE3zTOYev09Wv8UkJntgaOBIY3PYjtQHS/HB9+IMTcINbSne1cUHvnG7cd+6Kz8Z8</vt:lpwstr>
  </property>
  <property fmtid="{D5CDD505-2E9C-101B-9397-08002B2CF9AE}" pid="33" name="x1ye=36">
    <vt:lpwstr>hZIA0RYTr9SLp10Owx8PMhQVALQxkFEzcdMVMF1YAcDUXK59Bhyj8G6INyzw7xCGaNloEL48fWFGpMTSlBz+TqnEljM08el9hxIkPbHCYDmBnwH+KX0xjs8+3D79lqitSp0W49I32er8tWC0Wsp73q9y5k02KE9P1liAD5+h+ngXxV4iLhE/vwY7rXfo1BndtyyK/HzUxiR+UdW/nzwm5V5Wit7WtWJMSe+9pMC9vhk+lJBdEP+bt9CMCeWd6ev</vt:lpwstr>
  </property>
  <property fmtid="{D5CDD505-2E9C-101B-9397-08002B2CF9AE}" pid="34" name="x1ye=37">
    <vt:lpwstr>bQOdidktZgo9BUB8ldWEAgs1v6+lO8zEo38gDngHP5EIbtat8pL9uIcramO2PkZJX3DlIJcC0GGufF3ss8LDgyYVTSKTcnSxjnHfTDzg9CGucsI09JSheSHxq3zTSFEfjMKcEgBifTROlW1g39Q7jPXTv0oXEsqnT9G4Tvda3NLvy8iij2NJxqaUEQVILu+rfN3BiXbYkKxA1r0TlH/T+HJshWm7oqGLMHoKAmuf8tEyQZwvU2PkZPxD2lSCSkQ</vt:lpwstr>
  </property>
  <property fmtid="{D5CDD505-2E9C-101B-9397-08002B2CF9AE}" pid="35" name="x1ye=38">
    <vt:lpwstr>/3oo/jEKE0X4GIDlWsrEpSSP5ZdXuayCB+jzsSewrxnOcCMh4cX1HhxTI2xGd1dtKbsac3HmZTIjvE5eNn/WkM38kmlTQO7PicJ5x4rU0F3ILNjya3jkl8wos55I8gpunJXemPnWauWDw0uaPP74RHhFJq5cVptM0xh1w1U1NKR7yuN0iqnILu2vOdK65XcwF5K0sU+ZBZ0iQpfgEvACBMyE32vjE3fFSVHPylXq2LGWr6RerJ1awdMrLF2am1P</vt:lpwstr>
  </property>
  <property fmtid="{D5CDD505-2E9C-101B-9397-08002B2CF9AE}" pid="36" name="x1ye=39">
    <vt:lpwstr>NLOVDznYMpMI+TMsuN+Q8Oiyc1KF+nPYIb1jqdbFH/ngG0mi4t5EVEd2qJNhoJSWElVyBVY2Z56+CItWFiycytWD3DKdFxxSmjUATD8gKFaRzv6CJqz00v285fr3hCZbb5w2TSqNtrv3vKzW1LrSQ0/gsDrlnfV9k+LhdF7EyoNTDZPpXI7T8FCP35imuLTHJLPT/yKbBAih/VHYembnHzOSJM3WPnzkoA/xLmiqjSg4r3lYJiht+PC4Iqw8YDE</vt:lpwstr>
  </property>
  <property fmtid="{D5CDD505-2E9C-101B-9397-08002B2CF9AE}" pid="37" name="x1ye=4">
    <vt:lpwstr>MJY6hmZg9KguUbiVcEh9cQ/SsIr0vDf3b7FVEuLpMqlI32mN2+WaZDljl8SVgifY61avmo3WBTPDJIvN+P1xYWijigNrqOf4Rp4D4xMdDIHn++ABpdrogpWJ6znoVEgA5Eq1LAtprajyyVUfnGbo925k+KtTrYMXDE6OpyERycKfSDlG1OhegcKjvXNUbrf8jQl749gNMEcPN1FBiet2DC7V4cxc6i6hmUuILTsYnBOdY5KSG73zatOThz8eSp9</vt:lpwstr>
  </property>
  <property fmtid="{D5CDD505-2E9C-101B-9397-08002B2CF9AE}" pid="38" name="x1ye=40">
    <vt:lpwstr>hbbS+NrSKzwyzpRJISnXJWla9+Sab6YA/qxlsh1EEf/EgYuc4CAHe0Iwqof1hDNRwruyIRcx+DEQRy1z1xQYVYKUdmD5jkm9D7ZtqpiQgnoC/Szp2TPo3w9mT9XZCCRAM7Lbq0nyN9XjQct5i5g8a3P+u6p7grFpvt9Q6MXwTiHRW6fs4NFt/GKMaWeu4vlPTkuJidb4D10OsRuXZpSMGIP/h2mdF0EdgtPCA3+OT5BbC3qiKr3XJhE4ihHe2Bl</vt:lpwstr>
  </property>
  <property fmtid="{D5CDD505-2E9C-101B-9397-08002B2CF9AE}" pid="39" name="x1ye=41">
    <vt:lpwstr>LYV2T+qMIsFe4hnFEkHfAWKNwXvbA/Y/YgopK1pVm765DfBp/iradqUKRaS2vVrJqkLpA8p3k66pvvz2L3YzlYxXI5BFLKIP9Xnd1VecnlxULMVfENU+IKXxBu0nDdYGBn1D5MIGd1xuU/6IcrSvLCA9Lgkr4V7Pbqd0bk99n8qtPKEv5xnPWDmCaU5yw4Ye12RjSxsiFOY/zUOJag6S+cXPKY0zQ5XubQJkb1U6DOtArPX2JDYkXCF5vMveOL/</vt:lpwstr>
  </property>
  <property fmtid="{D5CDD505-2E9C-101B-9397-08002B2CF9AE}" pid="40" name="x1ye=42">
    <vt:lpwstr>hn4efIjzbbV96WmA3IQ6/dITBERgOKsU6SA0IVWmfJ0NsQXts0At0dUAJo2xXzPC1ei+67ZlZE2Xz8YW4+/I5MHFUkVMsftLjsOPn8PBi8TUJq+sALVaXpSFKt2t1F7wwN5rRXTNOjmh9bxsR1u/haMbCve0caAqh1vQwCIPztsFAI6CrjJim0Rj0ce7rPJwbZ+BI8QpDvMF0YVlCXsEbZFhPfBWU+5dqO1TrWq25xiQAX6zP1K81bvu2WMAlZG</vt:lpwstr>
  </property>
  <property fmtid="{D5CDD505-2E9C-101B-9397-08002B2CF9AE}" pid="41" name="x1ye=43">
    <vt:lpwstr>N1Zyn5VOdztu/z40AYZLEO4OMa8QZ3FgYt6qNR45cglo89g7iZaV3WKVsIgR410SxOcfffjGY3/fO2DsL1N7724mxjm5rilrAxUAufHhOuMPwJs6DUAlrE8rnbZ3H8mM5PtzUzKCgETV4/gcXfkXx4Rg7cGPx7e0dmHWltQ/YSqcn2nDTahiQTOvxPLGqKc+arIyhQvAtfPq8z9zXfg8K7Ydrl/N7vDkmYFWFZfjntLTlUSHPs7UnmBQvKt/0T7</vt:lpwstr>
  </property>
  <property fmtid="{D5CDD505-2E9C-101B-9397-08002B2CF9AE}" pid="42" name="x1ye=44">
    <vt:lpwstr>smAbOjV0w6+WsWqLCTWxeAr/8n5U9mHLgx61cTL0b/wDZNJuJlWwZohgmCD5y+rcE2pMMAduFlVZk44/7E6wuu3TaBC+EQ7muY3nuQp9bt51FeLl5AcqtipIX/13mUkkCv1tdSbmT2fpLYY5UdlT9GP48kqR3ZEsggqv9RVXAhohiQi1pWynzjSpYYm7rTOt+DIyLPKvqSsyYGYb8nfRzACzPFlLaHg7q3+J5OjfDSs0y5AMv+nTxisbbxV5wLp</vt:lpwstr>
  </property>
  <property fmtid="{D5CDD505-2E9C-101B-9397-08002B2CF9AE}" pid="43" name="x1ye=45">
    <vt:lpwstr>IzoxSmtgu/j0PB8SqUIEr7+W1u5DDwBmDWUCsB9cFA21JWWn3gCXkcxf4XYYU8MBvPikwzH67M9I8F/fmrbA6kc/i/Ut9rhyIv/x0ai77E0FZWmq62DCddgvLY3hVREfYUTBtwHhqBSJSneQ/k46ksVLRoa0aUzG1faHkyqjB6N1t9QaU8PzTKoM40Kdu0zBRBATo/lICCcKQ+IuQjwv9vLsImz8f5L7awf225+mw3Mlsye75/VQgyjW/wf4DJa</vt:lpwstr>
  </property>
  <property fmtid="{D5CDD505-2E9C-101B-9397-08002B2CF9AE}" pid="44" name="x1ye=46">
    <vt:lpwstr>S+tBkwrKnMG2ZtoclkjtVg02NXvaFKC2F7dY/8jWlLHvf4EALQLdpqetlczM8SaLnr8FWlh/P95++uDcYdgL9gWW6wB5qBba6Vm73RLyb93lL8IwBqTU3HQOXM7o1rBchTBjQYgnsM4v3W8Ay4QaQf7lgbbta0ssg/Kel1hCNDp5Xvcu0VdqhRCQxUwUjKelWCLleeS/tbMLyu4MnyBH+c6FZodDJ71kHnauqpB1sUyXNVSfaPLpx7jLM2oCqGK</vt:lpwstr>
  </property>
  <property fmtid="{D5CDD505-2E9C-101B-9397-08002B2CF9AE}" pid="45" name="x1ye=47">
    <vt:lpwstr>yjmshhxp6w9OCXyAV5YN6I99pcZQMEkVkj8ldA/6gBwHFu0asTEByb8lIjMvGLFbKvaUbcCY9lVTdLQ19lBFsywPMXd+u+vfi//ALaH2LYTVnbfO68s5s8kQKIIjmc/JYYeyahJrzJYHkwb1X29Xax+rKnUaspfh+XmlTqIOLi/5a++QX9Z5ylbvX3X42rWLzpwxFdTLS3GHrBYa0LuftM0d4szU8svDOww6Qn76cZ8pqwpKH7+WcMWexXSZAGa</vt:lpwstr>
  </property>
  <property fmtid="{D5CDD505-2E9C-101B-9397-08002B2CF9AE}" pid="46" name="x1ye=48">
    <vt:lpwstr>TnaM77WQ+LovQqfAL468grjve8qigdaJMTl/uip5+0B14LAnf/y2JCFQ1P14cnFCDpengiFZgsjDMRMYnMKnGffZn2JSr++9SWI5pF6++hGY9z9PpqkqWkdiyHYp9jeWhwQe/E3NV2mxuLrAVlE/LnTv/DnKVIj7xlMOD9mdvVCEXzr74JFkkoc+izOq8ZSDzlteFC2t7TpfdsHWYnC+ORRT+V8JKJIpp3qa2S1COm6zThrYCVTAUHWk9Qtw6T8</vt:lpwstr>
  </property>
  <property fmtid="{D5CDD505-2E9C-101B-9397-08002B2CF9AE}" pid="47" name="x1ye=49">
    <vt:lpwstr>NPxHfQFMY7P6GKNc7JrffW7nWjIVWf+FiOQ/5Xqt9wURLlFOMTpgMr9pM5IKbq+bcGiQJ5ZyuemAEBclAfRqDlxL7cNGfVKTEg6ajJoNchuVLQLB2ouqSaD+twmgm07NDZtW60TCnv+z2GsHNAXh9bLgRZZ6AdoVPfgX4er9cjE4dpSfsIn5kPm1sx7A3R7aj4dC94JmJXfDhXxIo8XOuEarcQCXwwipczopjGjgx4w2DLEIlYAeKgvNEXcr3vf</vt:lpwstr>
  </property>
  <property fmtid="{D5CDD505-2E9C-101B-9397-08002B2CF9AE}" pid="48" name="x1ye=5">
    <vt:lpwstr>VH61s3tQwPEkGdsuPva79etZEMqN0ODwlIJEzbyxVFplwbmJKaib7MEOorGqZK0PrXIr1WfzBedkNsYXW+PWhSOJBbV70NuKxbdyP66oSnWSNqhyXUj67TnoLOFUqU2iw3536kVNVhqfmmtk0+Kptgr+d8WGOZ9XHEyzUYDXmhYQjoamw6MCMm0ky4HsQaTPqNJ4C+hexA2PATpwqBtrVoSbd8asvfRZUZuSfMpv8PbRDrOkM+MHr/ZXY+hY3mK</vt:lpwstr>
  </property>
  <property fmtid="{D5CDD505-2E9C-101B-9397-08002B2CF9AE}" pid="49" name="x1ye=50">
    <vt:lpwstr>ER/LT9GZiCKF5/uHlm0j07dQVBc8aZGykj2FW2JdYv2TjGlzrsBw9/Hs+h8Dg6vUZ6NDP/kK7n3d67Y12Co4BHcnat5Ih4S231fRMm/axIQJlqXsNKUdwJYMAp6kZAMndisYc6esQuaw6XJW5nn8urwEyEGKUYFZ2fCB+O7nO8O1C2MIyQiwLiP+XW5p2GllCZshswdEjuUxaw2PgYk7/cxcK8J5xLKuNWQc8HdqCsrZgF5sGLI8eU3cM0InWLx</vt:lpwstr>
  </property>
  <property fmtid="{D5CDD505-2E9C-101B-9397-08002B2CF9AE}" pid="50" name="x1ye=51">
    <vt:lpwstr>VsgNhY5l5nrizNXpshQaGWPDtT4EvoHZR8zTWgFqAL8TcjRRG9xPcI164rdhNp9tY2gqwh9Jq6CClbdlf4q5qUDdg5z+FABCNi8r5Ey6AOc4/KRfp28J5wd1B/FzPT1VZg/bFKyMuuQ7FLM38xiERBJTZ8JFPKeIpKWp2vv07l+NRyrNsJNd1lAGljnVmUiX1skSMrT6vjry8thXgLzSyarxtGy3qmsOOS8qsHFA+LHxNqwStV3/shnb2n4dVQr</vt:lpwstr>
  </property>
  <property fmtid="{D5CDD505-2E9C-101B-9397-08002B2CF9AE}" pid="51" name="x1ye=52">
    <vt:lpwstr>la+JIK1IS9NzhIkONDgSWtWyHSLYG6fn3Z2WtcH7UuO/RnuZuo1IdDS1E2ZguovLU/7bvCTtdW2kkcSvb3X6G0t9wKLt3dph8EssyNhyxPFdQAXjKCdYUIuR/1vAmZyTomFHcgQiz5tlhZ7Jj51td2RsdeUimjGr3/2RT1X5vhZbX85Q6VGf9WGrqCXA3xp8s/Niaqwoh445UDq/mHAcCAOss7LPzgxF0ibqazMPCAF9y34NcY9IBupJJQC5niw</vt:lpwstr>
  </property>
  <property fmtid="{D5CDD505-2E9C-101B-9397-08002B2CF9AE}" pid="52" name="x1ye=53">
    <vt:lpwstr>W6SrKjAGQWv7DqvlwGGi5pLbBQoGqYNG+T1XadtmKLF8hlXsrDf8T63V6/CqS0D7RrSn18xWs6l8umBFGu2qT3/WjxCLoeKircCK/CfhSEPvf1062SVsznh7y6V1lpxqfX9cxSX+uuKHPoJI1NFuN3im6RLYMxiszWNs9GzAL4xu3Wx1+AJIsE+Eqkk/ErfvTxolEqW6Z4aBzPzvZUXXfcnsaVbACPd7f0eiZC4BLmX8WsZh/E2recXUsPnSzUP</vt:lpwstr>
  </property>
  <property fmtid="{D5CDD505-2E9C-101B-9397-08002B2CF9AE}" pid="53" name="x1ye=54">
    <vt:lpwstr>xyyKcopgPs+nUUEMxgp3lFgBpqho6BaQG5Qu4OF0PIcN35djaZlvdYNi6Nfq6NP/TRIth1e6ZCDiIphVnpTYMEUvPoKTrYgaDbWGeXm/Q4m2U8DWB+2xmEZO0tiE6XBVNrYV7iZ8LMb5itleWyJXgYck+5lmlcHM025POijyPRsjp4d6b2kX1jEayi+5SXU98dfzW4gzxF9w5Ix65CzgH7uALwQwDmFq5MejXzOAoM/52wYV2qEdP2C05tVi2Vy</vt:lpwstr>
  </property>
  <property fmtid="{D5CDD505-2E9C-101B-9397-08002B2CF9AE}" pid="54" name="x1ye=55">
    <vt:lpwstr>0NnOcQ/jo+FIql/Mqn4TEibcVSAPdD2klPIgRybiC2n0vNH/VWVo5O0nzsO1SVGMQJlyH9L8pcrcJMRn6pW+PJMr1hOMh9SEyP5zs15Dv2DD4IfpIItF/fmN+ZOBj7R47/xQPKsta9WINonSfShu5OoQe0Z2PSUHoY9lPX5trB0EsWgVuVqL4+d1MEIX3e0Vvx1IJR33TFM8YNlILBy2GwvYZG/mDVz03PigF/03eaT2aNSSD1SeApG2HSl36F/</vt:lpwstr>
  </property>
  <property fmtid="{D5CDD505-2E9C-101B-9397-08002B2CF9AE}" pid="55" name="x1ye=56">
    <vt:lpwstr>emOIckCpoipiqEGwoTciSFK5+w/pq7A6pbX5gaISEHYtilEpDbdsxkJHJejWfvdfxx8xjh4C+Sxcmn108P1lN3KVytT+fjPezka820DY4Xe9nCz09YC7fJmxThvenG7+y+cQwu5HlT/eCKL+bxHAT50nYpiAP5Vdb9w6EH9XYLdF8CbHnSyfm+FJpzkF900QOKE305e0Ljy3LJnm3Z+oMivYJPhe5/v1ii3uvX+AKS3DASsVTe4w6O2t6OIXmOS</vt:lpwstr>
  </property>
  <property fmtid="{D5CDD505-2E9C-101B-9397-08002B2CF9AE}" pid="56" name="x1ye=57">
    <vt:lpwstr>Vfnn6K6KgMfU/c3gqIm5exVUkHuGKcKfAv6OCWlqeHnFxQj1hZkhA2PMnIwTaCgJ7uw23z+EPGkXzQwn7inENzn5pTjdi05Aj/CYYS651/1cFwqXhSf3wYT8muTOxicbLINK04sqiStACF7HnYsLfGYMUkA3f8J/CvaG9LQPK/F74CY4DbPgpjsrFour6x0mTzBCzPNBf6v8URi3ZnTGuaMk2waOkD11zJk6yz6edSL9/3oF3OhjHfdLnr5NkxC</vt:lpwstr>
  </property>
  <property fmtid="{D5CDD505-2E9C-101B-9397-08002B2CF9AE}" pid="57" name="x1ye=58">
    <vt:lpwstr>4Te4XBnVnCkyNIKsfSXeBgMUDLMx0gEYNZgVB7d7UbTsM+3rYaBEr9aLwPUSMjaFZ0+Efk7pxKmMJcXS0kqAIrE63P/wzEOgFQInO6XnoPUHlP5KI1cGluvRl7O2M42C8vDoM9g0ZKosjMZe5Cncrr4fF7nUgfwrFLD6Dick8M2/rWwHUB1lvXTLH0kkjIu5NLiUqvrWN0EWHLU4cQygftCMKRm43mo1ca5hxZPayQAHFzzVTCHCGjzbJ+EQqbD</vt:lpwstr>
  </property>
  <property fmtid="{D5CDD505-2E9C-101B-9397-08002B2CF9AE}" pid="58" name="x1ye=59">
    <vt:lpwstr>DBLcpAW/sjY+dbBKwYKLGmgZN6+aESeP2D+yfEj7qxRFcgukSpiQy7B3AE/sG0MqLN59QTWkgGw0lH3w1OZ9eciwegojmHsV6qXQF1IyrJqstnEPjAQf5jPiK2BKRYCflC6AX60+8kVzOXolnTfPsNb69Rz7wzfJf/avYu7Jr6eGMCqn/csm9Ig8MjKpPbQk8Zx8IJfo8zsRD+JPzTTbcDmTDLgLAXdCPa2PZMeYlIejZYHlRS2va59ETjdI2e1</vt:lpwstr>
  </property>
  <property fmtid="{D5CDD505-2E9C-101B-9397-08002B2CF9AE}" pid="59" name="x1ye=6">
    <vt:lpwstr>40WbQyCJKZpz6sMNpz5yvjxIZ9+RXEkTLMcbdkrf0sM+6q9Pi6n74apYCbRz+1bvYSwFPb05P5VrNRMpf+DLHlP94XI/ASNl5Ah1jR9n6acQ+YVho+fprykLXdNHT6l7i/tJS7++8EoGc9YlE0Cw7dCWL9eLCiN98eilqfIEozLEUIKa6Jf9WkvWF64MskPr/1MXi18beeKn8J1kAG8DvyxhZE42RaBojdRHVq4sUL1cFAKfQhZeB5yPQtHK4v0</vt:lpwstr>
  </property>
  <property fmtid="{D5CDD505-2E9C-101B-9397-08002B2CF9AE}" pid="60" name="x1ye=60">
    <vt:lpwstr>vsBrq+ggF7nnjWckv3FS3iWW2VE9Fay5ZmpdYADOGuRnFU2lac1l4dKPHHue8iveH6o/3wQFuYqVBBlXhKaaMO2Sx6QgKrswCpnBP/IAzKc7ZtfVNLzI8ji4qiD9C2cjJEMihRcjC1/pmiKJhtgumNqTsnVriOHBir5JZFB+H7Cqh3LxgLdrk9j1yIB+LxyB5bXYwdDGvlxsHoXcMpVM2M8Xfs2YQLNSl70/GRyQmd6K36Ovc7XX12tFCNRf5Mb</vt:lpwstr>
  </property>
  <property fmtid="{D5CDD505-2E9C-101B-9397-08002B2CF9AE}" pid="61" name="x1ye=61">
    <vt:lpwstr>ultCHpr8fzam86QXgZspZf2E0Lmc/1vRz+LmVT3vMk526jIm/kr4h7p8HIVSsxxIL8ezzzFTxV4iKWGubwxEifHNKy/INNZgCEcjjZuAqKAx3Dn34r/7mKEiC6WjkfFqkqn2NtUx+yJBwy9F/fry6fPo7xJa+waH4gOYHAJUXwA3z4UWVKBie9kjHU/fLHIhliHZDaKrnNvcoZzb++LOYO3k3toSs4XAJqvplhdnj6L9YUza4i8obhzgmBQK5Pn</vt:lpwstr>
  </property>
  <property fmtid="{D5CDD505-2E9C-101B-9397-08002B2CF9AE}" pid="62" name="x1ye=62">
    <vt:lpwstr>FVb2Dn+U7LtdY/ENk5ma4WbS/UAfWAtAUFqMWZ+icCa618lF2KYeZJ/RLdexUSmt7RRaw1kCZVifyrZreh0DxQE5AutRTwb//KD/aTvBKpNsNJXnoiXX5LzY+wNDMg8T1pmGsdFPGD3wNGMzMH1IlAcQEu+QF/ZGcBg2BOPjQAa0b0UkhJq+GxWFffWO5VIJLPuUHY4Dvo10vggCPtqQt0TdePuJ+ijQwHp+OfpcVXdFHc+hf8nhTyUIdqXMpDu</vt:lpwstr>
  </property>
  <property fmtid="{D5CDD505-2E9C-101B-9397-08002B2CF9AE}" pid="63" name="x1ye=63">
    <vt:lpwstr>9qTtm9U5+klsr5R+y9Tf7S02TBpBSdXwz+Y8ZTaGPZCCnWy6ke5Q7eDwsU8kJdyuZw/oHyJQVNvcttkHYqzIZ1WDWbesDFBFQgZb5cfNHoVLgqEV2AOFNgBAZGXnnhecMcCnxO9JiT9XEAINZ6ZEEb+lDhyThEyAsEnK8XaxKdB25nWS4UrTugy4o6rHdZiV1ZUrHHwUl9RIMD4AwSgRZ02KeW6aN6mAMkZalDMIKcNQ0fCqHGVCEH9r9FAxJN+</vt:lpwstr>
  </property>
  <property fmtid="{D5CDD505-2E9C-101B-9397-08002B2CF9AE}" pid="64" name="x1ye=64">
    <vt:lpwstr>7hgjZTA4PuixPC6h49MZ2qBHg6MCSxHcONPPGydlRvuopQ6KnrWVovdn1G9r2Kw9Z7w13zWVR7B02v1qyZV6pVM3CYUSPbuX6q2AWS2Zo8Yf4bvcHYsucC/PiNNuM81YwasWx9TWjTV1NxYWCRyRbbb4zoWJXgL6t/u13jjoKEU3H/wY1MpkMvNk3wBqhjr+jiXWrdXgybheJXjN14bWw4nQtxVVtNObnD9pNx9IgCfMY3QZsz/mhqlyR/Vimqb</vt:lpwstr>
  </property>
  <property fmtid="{D5CDD505-2E9C-101B-9397-08002B2CF9AE}" pid="65" name="x1ye=65">
    <vt:lpwstr>FTUHrSSSml+BpZl+iPp1FoZZ+a9vcx9u9rOJvy7a798539VjyDtVL5x3g0SRkyA54uZcgt5C7MNrd7unLaEBbdsl6ZNtmqkpa02gwgvK3h382pfV1r64irMhy8APD6PrmlDGJW34Z/gaCs7OThgZ1Iu9rGCuIR2lgQHplNU9jltChFU3Xe4NfV4GRkkBKxdbUCdUtL+GpBqrAE9nkvTXSkZLbjzu+kp1C9O1Ga+GPrjjP3xSJY/S378i24O7jmu</vt:lpwstr>
  </property>
  <property fmtid="{D5CDD505-2E9C-101B-9397-08002B2CF9AE}" pid="66" name="x1ye=66">
    <vt:lpwstr>weSRIz2AULI8615tcuQwD45uTTLN2UWh3HTlB+4Y0MAKDys/SzgamA2Ead1VO8vI6ATWIZqlVN+VfBeSyrCkRR9IMYSA6DNyDnIBlm5Bwlf/3jTiyr1NKmT++zFtV2CnhLhiftQIeFC9iDz7vWAwUpIpBZqsFirD7lFSHACFgT0/fkp84Qwa7LW12klyblHH/LONWXDbgEs7RdKfVTpAdlK8eB9qajQpTf9aFKaoBFDE0ZJm7kpuy3OUxC1AEtt</vt:lpwstr>
  </property>
  <property fmtid="{D5CDD505-2E9C-101B-9397-08002B2CF9AE}" pid="67" name="x1ye=67">
    <vt:lpwstr>Pa5aHbQwKhOWVeHkkXC/OeO7Ez/2lBjffdshIMFwSsaLvIn2umCJbKh9hezdEUZ6NyY8gUFnPtBNLev4MVbOSTp7KQevfKD9DgjyQXTOf8sJ9RnJm4Y6UnQhlW5ZHwhIAMS6SYX62NYpRPnLar6SaHXRyTqq8tVVJQIonyvKjTWV7yrdI7e5shbhdkPVTnJmVwKU28HPCqkAE+d7qqpzCmL6Xy4hXPvLMXVVva1JvCg1XEelSi8U/Db2rOYm1dq</vt:lpwstr>
  </property>
  <property fmtid="{D5CDD505-2E9C-101B-9397-08002B2CF9AE}" pid="68" name="x1ye=68">
    <vt:lpwstr>CqtLnHwINIGkXJr3A7prKMiO1K/0FJFNWDNgZ9WpYRXhkrKtFj5H5XXh513Zvd2h7xUHvxAstMyxBhDbEqRR41XBDKx9hpDpCV90gAKMayKoanuS++4ns2AjkQCxq2Eo2OyPjzyA1a+9WMrnxIlGcsryZ43fIZEyTknxpeyfVlNw0UmKFu5tICHxV7foQzFyFMC8XhaSsU+QMZXb9VZBeuyvenPsYt38tNs8PBe9cyJsHP34BTdRv1a0A/Cbjq8</vt:lpwstr>
  </property>
  <property fmtid="{D5CDD505-2E9C-101B-9397-08002B2CF9AE}" pid="69" name="x1ye=69">
    <vt:lpwstr>NiiM0AO3rV5k8gq72zVyNjtIrcRvMB2NzyFwBlOIOp1XxFmM20L9g54IpqNOOb1GpfTnsGYQ1jNKnxNgVsHl2V9BzuWC+si3oChy/z8PChfh7JzOo1CmAJaplHmlceQnsl6hM04F4C2w3D2SqVGjpwZWhAe55oRwYbHPCcXzOxSJ3GFqDOl1GTOEWfdxfI/HCENbjqnFcf4UPy0JHZ50hhgm3gcPX1WaGUxCQKb4aC7EaHl9xSspLk/t+15JriG</vt:lpwstr>
  </property>
  <property fmtid="{D5CDD505-2E9C-101B-9397-08002B2CF9AE}" pid="70" name="x1ye=7">
    <vt:lpwstr>Gkh+p6SDMR41g3JqaiL3obGITi+W4EkLGGIzNtgZVN0BRZ6mME+OBvucwnpIiQhV3PKOBRA70rpeZ/ptIE2+ANEH4ITrV5LBqN4r+J7PSNyHZ1XktprJM26TqUwUwkG/Lu1eJN36NImBcXIn3VA/I4+yJu6Xgjk7bsEhXA/1FgfYh6wyjd5K1FUCi/VCUHfC//3Cl4L5qg6sgwL7KteSoWzUoU/OER57jJ35DEWqjYymEmlbE41rDCbtdH45odS</vt:lpwstr>
  </property>
  <property fmtid="{D5CDD505-2E9C-101B-9397-08002B2CF9AE}" pid="71" name="x1ye=70">
    <vt:lpwstr>wtqlskI+YGwXvbVPQxOfKJmfzCPpfvt0SsCJeW+Fuwd7xrO5z1PiXLlrMQn718Y/5Xkr4iVKYKfBtVDZ5dAcZZHtAbKiRJQDtkg8acXzU8cUgyEUjZwSfjt1vCyVJPJuLeGPDJDPH06L3PJe3rTWUGgzPq3SKEst2eIHSVeF/JM9ltbnZj3/PTlRE9Mi80vqvmtetMA6dULCBDXPhGEVmFzUXxXJ9sKmRg31IesQpZJ4KNmeqb1pVhTjOESJidu</vt:lpwstr>
  </property>
  <property fmtid="{D5CDD505-2E9C-101B-9397-08002B2CF9AE}" pid="72" name="x1ye=71">
    <vt:lpwstr>1Fo47/ah/Kb3X7ebK+xIGmTiUA1ygt2cRsaX6j3rzWi/kDIRiK9jDb7ITpw8UNb1mXGzS2XFIAqTzjTeBf3PR6IsRWdMdriLH/Q0hcKdBdDgyt1LRUJqoF3W9OTPGDRJ0bYG60EXt7nW8d/5uyTfXdZAiEqtTDGh+kc/nHBsQ6txtvPWOpi+/gADQXz3fMR4+1+aY5aa7S6RfOWuu9Mv6W5mg2UEjlsxyn6GuFMEVX1sBv1jC++j3kojyJu9xtK</vt:lpwstr>
  </property>
  <property fmtid="{D5CDD505-2E9C-101B-9397-08002B2CF9AE}" pid="73" name="x1ye=72">
    <vt:lpwstr>rtTi5ay4iVjS7lYsEWeNnJ7ZYq63U7+STsAALcahFyV/shI0reRCUqi9P0cdmhtkzz6s+7cJuh+TNWKYRqZg1O3vr6azRhai0JYAl5IkNBrDKt0lbVPSWbImVzOR9XNzUlAnrwBSzu3dDZ4MlVp9sGMEfxZAQibLlj7Hlt2lk5YHudsJZYBcaDetjPd+TMwliG8uyY0dHyNwY7z06Xi7+YXCwXmtyHyYw1DNj+OTzWkNh1j7Kb5WtRHe92ck0Ue</vt:lpwstr>
  </property>
  <property fmtid="{D5CDD505-2E9C-101B-9397-08002B2CF9AE}" pid="74" name="x1ye=73">
    <vt:lpwstr>hXQnSnitSgbFfKisTuRuIPcBUgoQHdaxUDqfImi+emvohX2ruzyPxmYIASc5MrLShow20cnpqWG0eDGHPOeO3T36G4jZqZKjn79FN32Aq+V1lOpEUMEgww006EQBsa8unkUM3d/rNxSaDktjFJVc0V2zo3LSa8xEj0i2Sy5aHpDjtD/fGVSltnBYMWOFEcw2HNCiFl0Xj/ev1IKTZp5TZzruNf3KKkjJcfIbY+/imJkPXmfafOIAk6kyt7e2YdQ</vt:lpwstr>
  </property>
  <property fmtid="{D5CDD505-2E9C-101B-9397-08002B2CF9AE}" pid="75" name="x1ye=74">
    <vt:lpwstr>2q28Ve+Fd2Pqhp9igUohZsqPrAo60Fsy1VS/H8CQXl3i7tncK/2yeM7ehuDC4NxfpGOxbG/mvlCClAcuyURrYKLcwr+9gqVdt+KsCr4SWkp98au9nJg5ejKCU/gT81TFvgcfrEPrnBc6IKJqoDfIq0VVxUzPZ2CzXPXPMrGI/6fRYd9GGN/Q7+KZTZkC4/V32FqiMj0XiwwD6eMB9xKVb526XUzxLF79Abw4IcY6kYjH3D0SJaUoB2Tmkh8HO+j</vt:lpwstr>
  </property>
  <property fmtid="{D5CDD505-2E9C-101B-9397-08002B2CF9AE}" pid="76" name="x1ye=75">
    <vt:lpwstr>wl6bG+g/Ka2IxEsLU7AEndY3wH5mTmDYDr3p5obhrQWwwmJoybD5ral/r4WB6YJbZ8o6MYJ/ilnbV0/hgfLIBj+6AVcwR5oN9uT7NeL1TVR4jwq++m6LspJRHS+sm+AEc5ZnXLgxUAT+s4nUa+1AlKg2Kp08/ja+DvowS+x9YN5yZ4bH1ETVaqCZpCDkl6nKrSNp6F74wK9z+Ykb6/zu8UPw7BlINH0U9ghubvEIhdvmcCsbLItAfSqvoVtwpRr</vt:lpwstr>
  </property>
  <property fmtid="{D5CDD505-2E9C-101B-9397-08002B2CF9AE}" pid="77" name="x1ye=76">
    <vt:lpwstr>xnSFpyLtcDbD6aUb4YhoXaEZoj9I5b00yKDZ19YOP8omGcnwViBasM0zuENRjzAOPA51+H0TqoY3MFulkWxqv/xMUTKCGHFyZZ1qzzinqP1MKfrCN62Ii4xFH+LEK5QtQpIUgJUWm1S7Ph54E28Jec7UZLbdQ+8Koul7cKCuLeV1qRssA8/dl9FvpLQqpCVb0l+pPZqGIGQb3MdLkY597u/YE/Fst22oXseKRA4JBWbHPf94c2uoLYgyBX7pl9V</vt:lpwstr>
  </property>
  <property fmtid="{D5CDD505-2E9C-101B-9397-08002B2CF9AE}" pid="78" name="x1ye=77">
    <vt:lpwstr>hGyerHJHs/lcqfPbLakyXtQSsExKO5kJAzRQaQ0IuDDpEb1F7uWYCdwXGkpeRg0OXBHACNlxtiDO9lMfJL4sBIEcFwMERZIskugtwXZl6W32ambYBcaexLu/a2N7VQXBaBfREUZELDrx+i6ZXUR87cKtAG+MMdhckVFmd/BNMV6gC3Nx6/YcKRiqZzBU3VuVVHhgpoOdiquWd4PQLv4u/5wcZUbUYoIvshji2HB5Me72VQ4Akw0e0ezf/UpWAFU</vt:lpwstr>
  </property>
  <property fmtid="{D5CDD505-2E9C-101B-9397-08002B2CF9AE}" pid="79" name="x1ye=78">
    <vt:lpwstr>LTXdNvEr414m53y1Yy2SoWYaBGxQcbZ9DQt3fQ9KtdE6dJaT01Xijx3aE/n6gZrNDhJrjAN58QgvnjM8qBuXcmhKCMl+TDpfl1tslB7M2igf5TDy6aSkOz6tzFlIib/Lj3woOhv6d1bhL4NoeatiDzzKgYBQiioUVqwKpA4eMGtCkSeJ5V2t8xZxHIqtmJkKQyMMxPZ1I15XdfAJaqC/EyPvl4MJcNMvMsDDYWe2QdHykPfkuxS1ZjvDhyOVbbg</vt:lpwstr>
  </property>
  <property fmtid="{D5CDD505-2E9C-101B-9397-08002B2CF9AE}" pid="80" name="x1ye=79">
    <vt:lpwstr>k2n8yek9OBNzhTdlo5iRc+b8rmbaCbeAA66zRP3jUHnm2WORJlcadSWXiN2Iz6BG7Zzy+RY9dD8tS68WeVCPWSKM1+rKOLbUjYYeCVCqx6Bb6GVEH/tpZRwfS+ehwWwHNWaPOOO7DYrq3bTsUba2Yow/yT7hKRuCjNjrUHY57s3uf2ul6DryVcf5on+YiE2R0reYhON0LmgrIQyhuW9C3q51vm68QG01uiaHEtODgKl1LPmtFufHWUOkWBTtzYc</vt:lpwstr>
  </property>
  <property fmtid="{D5CDD505-2E9C-101B-9397-08002B2CF9AE}" pid="81" name="x1ye=8">
    <vt:lpwstr>f+tIMsdy3mNoKPEoQqBqcCDDc6nARlO/xcaCJBGhfUNcN5gbuEl6YRhBJlNGDFG4Ir6xneSDK67rpFLVKaXYXiOoNbV9osffm7QEHtsLQSwzbS2EUPrpW/0COnHNUF0tjQiTjQX+bRdp6RlcYQi1VLZTUjE6w9DVA3pT93aTFv5tgjT9zduxYg63yco3nxFdilXDqxx1LK4BkA6dn3Bmf8x5lBkMCPJopjvTTktBQTR4GvaqiRf6e8dcmg9jrhG</vt:lpwstr>
  </property>
  <property fmtid="{D5CDD505-2E9C-101B-9397-08002B2CF9AE}" pid="82" name="x1ye=80">
    <vt:lpwstr>u1ED9WZngVBQxwDd/+3MLlsmzEVji7Fj1ycfaC6ptIWdgvcUxPOsXfPeQ3Iv0k/RMDXTkA57G1xWgVYJ0CR3idHJzuxxLgJEOEghTafpMO3O4GldLqGu2LE6JlZfCSO4mTyab/PIUZeSBjUqwUPU6eb+03uH0V68/HWuNpjpx/uIxecqss/v8RsbgrElLJSu6cCr+y5Ws1H0q3G8grhuaeDeJ9/ast+7g4PVuMGunVeVYPA55S13WaoFUnyLMPY</vt:lpwstr>
  </property>
  <property fmtid="{D5CDD505-2E9C-101B-9397-08002B2CF9AE}" pid="83" name="x1ye=81">
    <vt:lpwstr>pDXNKDwhltSOX+Qta8OFS3LY5hgKZ7uZCFaEfeIaEa7n6SPeLtPwzEGPhxm0MY5XZSsFmBTnIdhLN5PwvoTvDL8FL7Eh4COawXbkarfZaK3LhCwCbveNdif7ciJ3OIRd3lo9oczdambxDnEITnLWBle1mbPKlb3nSiFjENrxVNmiUdF8kx9RhC/5tPfXtmQw8h5XrNBJn6dOvrthVjaejFzdUjdcaljWWsmRwakxU0/AvsRKsgS85bD9e3GGBVZ</vt:lpwstr>
  </property>
  <property fmtid="{D5CDD505-2E9C-101B-9397-08002B2CF9AE}" pid="84" name="x1ye=82">
    <vt:lpwstr>+ZWX/J7+enqZc2pPdVQKtqFFJN7RE0/pY8QUQmcZeF0zQBqRuJ4ZnZYcax5fZ8RKwZ3pWQSWJlo4mp4finXkJlRVHT8SMv+QHbHAc/WaR14PFY5gl6zfYyrFaVOfVzRtqzV0vu7PO+tyRXeIi+TLpV/K8VrKrTxiLTTNMk8wPQFMAVlXBa1yISKAgFQnjUeECxsNna1fODd0FjewlaPSKjM1CBdCxJkGo2qbDjHYJuLVnxXbPIRpp0I8iX1j2sC</vt:lpwstr>
  </property>
  <property fmtid="{D5CDD505-2E9C-101B-9397-08002B2CF9AE}" pid="85" name="x1ye=83">
    <vt:lpwstr>MSX98Acgo970xeCw8vX0+O8jChfFkq5m442DRZXOi7DxaGqhPrpNd2d5vrFOC2C14zAT6Gm65uwMHkrnPDbZmOUybvcBKSoPnnaVfQTKNqV//42Bz8cvZz91W3dbruwPwPjslGVHPxrHQWIcMJ18VNYq6oae07CdaUVZV8gtz/UCjUocCZ1NrxT8Gb8FkHK1jSMxEzn03aSIsFHm8Azp/QXGwWi2bgKJl/JoXILUYOke5UqcFAa6wdR70Vfpf5o</vt:lpwstr>
  </property>
  <property fmtid="{D5CDD505-2E9C-101B-9397-08002B2CF9AE}" pid="86" name="x1ye=84">
    <vt:lpwstr>i5450zcbsdWNeEYC+eJvPxwYiSGGw/By1tAxcpjfdcUNoZ9dxNxml2urgJdbt6jm9zW0gLScr13mxfQ6bYROxLYzat3LRkoh1UzCY6mYVhU+iS8JXMJX+E+4k1u4zTDuLbw7KsCBS2ehhcgF1DOQL7ytqi/7iVDLzjxOJs7sVq52WwV1rMOap8IB3s9u86sfXzFvQzuD6GX3MRFC5TrhFDFeLCdRAzKL6rLDYbh02NWceqfXHg/Xz6uVFGK7f3c</vt:lpwstr>
  </property>
  <property fmtid="{D5CDD505-2E9C-101B-9397-08002B2CF9AE}" pid="87" name="x1ye=85">
    <vt:lpwstr>U4dboJgR7sFE8ugcfDazxqxKzUwFCBfy+K2lGrjOiEcL9RBNi5SFy5uJJATqwCUaLRVA7nDsEugBM6XAlz+JrexnI1fdn2yiAKA9JoI+yZTOh4MuTsxH+cdbafo1br8yhK6yqdrfOFX/V/I2kj5pcCbnurIR80hJrvKPq2FXwWMmN5FW00H1FD973eII5sm9XJ1we7e3aFm9/THqZJV5UqiWNF4TO0yCXiFYi1VUENZWrKtti8vWDaEfe/wCQLL</vt:lpwstr>
  </property>
  <property fmtid="{D5CDD505-2E9C-101B-9397-08002B2CF9AE}" pid="88" name="x1ye=86">
    <vt:lpwstr>96I13T2HYBi9c9xQrxGvXP4c8+Vd9m+bQVXNwJhfip48nel5VQ7PfzfyuCid9GCcjk78wyqXPf1lRFfn0J1QVTZjU7clitAaoTEhBnIPtBB8wVJi35SD1/5bLrUccWsaetuR3z4/KEQSSnDPdcfrInJn/z/dyqcrJ5EMB3Vxhw07zz9zTF2S9q/22TSICmooPi81rKyKSctDp6du8wdD+rZ9g52N4vD9AYVpJkspQC8c1wvD0p/qdPIGalrEuZ5</vt:lpwstr>
  </property>
  <property fmtid="{D5CDD505-2E9C-101B-9397-08002B2CF9AE}" pid="89" name="x1ye=87">
    <vt:lpwstr>KvP9TrvhvPc9Rbyi+SJIltkfGOfZEJ7IOmFOZZ8OeajKF/hl1k9TZTL1n27Tdqci2m52F1M6otOTOP5i4lgmLxJQ5FicAJHzWLNjV63XucoJav0L2KDRSLg808Vgskpq6e9yE7BrNetujpceHDM7E7t+XNkH3zoOUIrEX2B+gcWGv58r4oFoimfkCOQQfLewzvp0Ztuv4ZHpp+QN1Yx8tGeVH7Lb/gQY08rkmMw+Rru0wrl7bcljKYAf68Bs92v</vt:lpwstr>
  </property>
  <property fmtid="{D5CDD505-2E9C-101B-9397-08002B2CF9AE}" pid="90" name="x1ye=88">
    <vt:lpwstr>HVnNke2GSV7IzLh5+ArYGpOmbn2V++u/YTmfVUJW2071Zu6ksWcO4qp0m2fTLJFf/HeKBq6niKC9lNJ1JAmU8DxXDRUbDxO/UDcxn72khsFaccE3JL7AWHKUJfUWxdHDpK4qYv/10tpufV4owWi39OGHRMycJcUmPHVu8AsEeiG4IN6IPgVG42ZaXUlDMwdZMlyOCljHiitfpc2aJphJ5IFOnylWf8DZpystX+TCvOUkIH7jOVMLL6rql6jsbo5</vt:lpwstr>
  </property>
  <property fmtid="{D5CDD505-2E9C-101B-9397-08002B2CF9AE}" pid="91" name="x1ye=89">
    <vt:lpwstr>rxi/lb4/yuMMkWCo+456VPoex11EEmk8AYPcpfxw0kI2QgubTH/JkLF/5tQXzaF7XqaKaRLTwpo3wLsTpZi+H+qi2zToQgbAXOqTpFS8nDHG2NS7rvn0684svbqGccYL87ddKI0LP5Wrvj9KnBoej1K9C8yHLwk/HMG2qSuMBYMOziwh1WP0PwvOUvkO5GhapCl3yWpZPaRgi6ybjqeac6/8aZnjRE6a8pzz2lkI92TYUOqu9F5Q9qCzi0b3Edk</vt:lpwstr>
  </property>
  <property fmtid="{D5CDD505-2E9C-101B-9397-08002B2CF9AE}" pid="92" name="x1ye=9">
    <vt:lpwstr>Nw8RpCBHBHN/wIXYB1pMoyBTpaPY4qDVcVHjmNwgkcC/dzyi4CwqhibxJEm1yF9WzaTa4rHNMyOF0iHEXYkAU/66ttHZ9rn1AHYyMZFwdMK33iFHC587JF9MlGAjQyV4Wfy8wH4bd/Akyk4zjaWsfdocYpvxIiwfJkub/npu1hBWcItDfR6Oo9DafYXZkk5SFFGSBK2Ck1spgHwcPnmuAumjd5PbfQnPOyBSy3HDoqXIdZ/yQx2KinQFMmRctTz</vt:lpwstr>
  </property>
  <property fmtid="{D5CDD505-2E9C-101B-9397-08002B2CF9AE}" pid="93" name="x1ye=90">
    <vt:lpwstr>qCDyMDBB83bcKQJhvmCyr+TMVBKhtblkqZMQIVJIoZrV1adN4GFxva0B34YQr0lazCZfcNcQi9nJwft8phwli/+4fMTaJrHJBfFRI2Su9xFRFOv8GlyIf5wKvELXdA6VgwR/X08X9KhzbiqbAYbDAI8RE975LQibS1S9jMurHsZ95hBShOhfdACCRxP7Z+hbF2f0cZoBynbAgq8D//EN1DRnTOJH7U1gY/gjXfj880nJu5edzwuVNrvg3rvRz6V</vt:lpwstr>
  </property>
  <property fmtid="{D5CDD505-2E9C-101B-9397-08002B2CF9AE}" pid="94" name="x1ye=91">
    <vt:lpwstr>ASA2VI2P9fzwj45Ccm5zwMiVyZWJgFTRSt7H2kSokRvWPdpKsWzYOpw8EEZraJ6deggxmMIGLmsYk15MyBBsAra7TW9JKOwtoczwgXbk8neTmA2d61FKDIU7/ffJgKsGNmDm+JXYk111wfh54rxBOz82ESEJqEWJcynWmU9Oq4Px2lL12GRSWbD8yrj1RR0SdLOtxdoOuMC+1fzP4fcAWmUzG8ZDanRAv3QGXqpumqNGb+jOeEruIfWcke6rDbT</vt:lpwstr>
  </property>
  <property fmtid="{D5CDD505-2E9C-101B-9397-08002B2CF9AE}" pid="95" name="x1ye=92">
    <vt:lpwstr>TgtB3e8nbXG6/P7gW2PFoozCt6SeeemGZr6e6/CKKcnHmyYKP3wHW6mVeaij0SwHN97MDbxWK1ET2wayoo+BK5X6uNdfRB+JXdVmb35zRvoi6+5fOhRzuldAEf3OXlAtv/Im1cNEmAt15FuKYy3pKxbPWqVXzZZ48JsMzpmRlGj//TjuZ9eT58qtRnS3y9CEaSGvi0CGufEOjwxfEp+T4LTVqil74muGDOhybTKbWl+83ZhMCvarKaGHLtFQU5t</vt:lpwstr>
  </property>
  <property fmtid="{D5CDD505-2E9C-101B-9397-08002B2CF9AE}" pid="96" name="x1ye=93">
    <vt:lpwstr>98KRVY1Z7eQEmxBxSz3Ga30lXQZdxRQ77PclrM3QB3F0Mmkowu7uPDk8D85FTLB27HsTmdG6PmuAeLnvMYwOMZwa1sf/mB+/1COiM3UMzkemEu2ktoieF3D4ge6jiAC0Zwky97TRVF8jr90R5JZvuFHmK0iVhCRmpyWGEQ51TZpUWEIWFDASVkSFud0D9LY5VSBOjyXoyZUzyXIIauvIduXopqHMqa2vKePRMtNxmxu3SQ+QOj6fcQ6AckeBzR/</vt:lpwstr>
  </property>
  <property fmtid="{D5CDD505-2E9C-101B-9397-08002B2CF9AE}" pid="97" name="x1ye=94">
    <vt:lpwstr>ggSLyYbRB1xLe/QNICsHo+1m7tNkMjsATGvSLMKFB6xwBzMeqH+n706k0qbUWhq3hQqm669dNyn0Gje9aLxocmRDMYyoyipXnEZ8zA7gxLjTO3CK4ZnFT4nQ/PWEwjxTvhD35cfcw86wpFD6v915EuhyETvNRLa1jED1Qlwcq9B5D1om5r9S34obQQQ6D+/gj/qeWdDPHABsvp+q2dtxSklJxw6dPXAw0nkcaGzX3KnFUY46d5kuGOj1Q6MYgDo</vt:lpwstr>
  </property>
  <property fmtid="{D5CDD505-2E9C-101B-9397-08002B2CF9AE}" pid="98" name="x1ye=95">
    <vt:lpwstr>e0XccQbYOwFCyaNiEOPvDkLi950bPYgAVaGsy5XVdf7COXZQxkQkNl3HApbrU0kwg7di0bKi1cuPMaZdShmdcObI3v7BqK+uE56CRwop/nrUOUNu01q1B6wnzQ9Oad2VNFIY1phkHZHoWl/PGpziLGjxJeHtvaJh1s32LMKwH//AVppjbdMXgAA</vt:lpwstr>
  </property>
</Properties>
</file>